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4BBEA319"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500889">
        <w:rPr>
          <w:rFonts w:asciiTheme="majorHAnsi" w:hAnsiTheme="majorHAnsi"/>
        </w:rPr>
        <w:t>20</w:t>
      </w:r>
      <w:r w:rsidR="0069304D">
        <w:rPr>
          <w:rFonts w:asciiTheme="majorHAnsi" w:hAnsiTheme="majorHAnsi"/>
        </w:rPr>
        <w:t>.</w:t>
      </w:r>
      <w:r w:rsidR="00500889">
        <w:rPr>
          <w:rFonts w:asciiTheme="majorHAnsi" w:hAnsiTheme="majorHAnsi"/>
        </w:rPr>
        <w:t>1</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TOCHeading"/>
            <w:numPr>
              <w:ilvl w:val="0"/>
              <w:numId w:val="0"/>
            </w:numPr>
            <w:ind w:left="720"/>
          </w:pPr>
          <w:r>
            <w:t>Table of Contents</w:t>
          </w:r>
        </w:p>
        <w:p w14:paraId="56E003F8" w14:textId="60E427A8" w:rsidR="006866B8" w:rsidRDefault="00525010">
          <w:pPr>
            <w:pStyle w:val="TOC1"/>
          </w:pPr>
          <w:r>
            <w:fldChar w:fldCharType="begin"/>
          </w:r>
          <w:r w:rsidR="00F02EC2">
            <w:instrText xml:space="preserve"> TOC \o "1-3" \h \z \u </w:instrText>
          </w:r>
          <w:r>
            <w:fldChar w:fldCharType="separate"/>
          </w:r>
          <w:hyperlink w:anchor="_Toc955950" w:history="1">
            <w:r w:rsidR="006866B8" w:rsidRPr="006A4DE8">
              <w:rPr>
                <w:rStyle w:val="Hyperlink"/>
              </w:rPr>
              <w:t>1.</w:t>
            </w:r>
            <w:r w:rsidR="006866B8">
              <w:tab/>
            </w:r>
            <w:r w:rsidR="006866B8" w:rsidRPr="006A4DE8">
              <w:rPr>
                <w:rStyle w:val="Hyperlink"/>
              </w:rPr>
              <w:t>Summary</w:t>
            </w:r>
            <w:r w:rsidR="006866B8">
              <w:rPr>
                <w:webHidden/>
              </w:rPr>
              <w:tab/>
            </w:r>
            <w:r w:rsidR="006866B8">
              <w:rPr>
                <w:webHidden/>
              </w:rPr>
              <w:fldChar w:fldCharType="begin"/>
            </w:r>
            <w:r w:rsidR="006866B8">
              <w:rPr>
                <w:webHidden/>
              </w:rPr>
              <w:instrText xml:space="preserve"> PAGEREF _Toc955950 \h </w:instrText>
            </w:r>
            <w:r w:rsidR="006866B8">
              <w:rPr>
                <w:webHidden/>
              </w:rPr>
            </w:r>
            <w:r w:rsidR="006866B8">
              <w:rPr>
                <w:webHidden/>
              </w:rPr>
              <w:fldChar w:fldCharType="separate"/>
            </w:r>
            <w:r w:rsidR="006866B8">
              <w:rPr>
                <w:webHidden/>
              </w:rPr>
              <w:t>1-3</w:t>
            </w:r>
            <w:r w:rsidR="006866B8">
              <w:rPr>
                <w:webHidden/>
              </w:rPr>
              <w:fldChar w:fldCharType="end"/>
            </w:r>
          </w:hyperlink>
        </w:p>
        <w:p w14:paraId="6B0516CF" w14:textId="4B1CE0E4" w:rsidR="006866B8" w:rsidRDefault="00F61410">
          <w:pPr>
            <w:pStyle w:val="TOC1"/>
          </w:pPr>
          <w:hyperlink w:anchor="_Toc955951" w:history="1">
            <w:r w:rsidR="006866B8" w:rsidRPr="006A4DE8">
              <w:rPr>
                <w:rStyle w:val="Hyperlink"/>
              </w:rPr>
              <w:t>2.</w:t>
            </w:r>
            <w:r w:rsidR="006866B8">
              <w:tab/>
            </w:r>
            <w:r w:rsidR="006866B8" w:rsidRPr="006A4DE8">
              <w:rPr>
                <w:rStyle w:val="Hyperlink"/>
              </w:rPr>
              <w:t>Components</w:t>
            </w:r>
            <w:r w:rsidR="006866B8">
              <w:rPr>
                <w:webHidden/>
              </w:rPr>
              <w:tab/>
            </w:r>
            <w:r w:rsidR="006866B8">
              <w:rPr>
                <w:webHidden/>
              </w:rPr>
              <w:fldChar w:fldCharType="begin"/>
            </w:r>
            <w:r w:rsidR="006866B8">
              <w:rPr>
                <w:webHidden/>
              </w:rPr>
              <w:instrText xml:space="preserve"> PAGEREF _Toc955951 \h </w:instrText>
            </w:r>
            <w:r w:rsidR="006866B8">
              <w:rPr>
                <w:webHidden/>
              </w:rPr>
            </w:r>
            <w:r w:rsidR="006866B8">
              <w:rPr>
                <w:webHidden/>
              </w:rPr>
              <w:fldChar w:fldCharType="separate"/>
            </w:r>
            <w:r w:rsidR="006866B8">
              <w:rPr>
                <w:webHidden/>
              </w:rPr>
              <w:t>2-3</w:t>
            </w:r>
            <w:r w:rsidR="006866B8">
              <w:rPr>
                <w:webHidden/>
              </w:rPr>
              <w:fldChar w:fldCharType="end"/>
            </w:r>
          </w:hyperlink>
        </w:p>
        <w:p w14:paraId="3D48FB9C" w14:textId="35828FDC" w:rsidR="006866B8" w:rsidRDefault="00F61410">
          <w:pPr>
            <w:pStyle w:val="TOC1"/>
          </w:pPr>
          <w:hyperlink w:anchor="_Toc955952" w:history="1">
            <w:r w:rsidR="006866B8" w:rsidRPr="006A4DE8">
              <w:rPr>
                <w:rStyle w:val="Hyperlink"/>
              </w:rPr>
              <w:t>3.</w:t>
            </w:r>
            <w:r w:rsidR="006866B8">
              <w:tab/>
            </w:r>
            <w:r w:rsidR="006866B8" w:rsidRPr="006A4DE8">
              <w:rPr>
                <w:rStyle w:val="Hyperlink"/>
              </w:rPr>
              <w:t>Component Overview</w:t>
            </w:r>
            <w:r w:rsidR="006866B8">
              <w:rPr>
                <w:webHidden/>
              </w:rPr>
              <w:tab/>
            </w:r>
            <w:r w:rsidR="006866B8">
              <w:rPr>
                <w:webHidden/>
              </w:rPr>
              <w:fldChar w:fldCharType="begin"/>
            </w:r>
            <w:r w:rsidR="006866B8">
              <w:rPr>
                <w:webHidden/>
              </w:rPr>
              <w:instrText xml:space="preserve"> PAGEREF _Toc955952 \h </w:instrText>
            </w:r>
            <w:r w:rsidR="006866B8">
              <w:rPr>
                <w:webHidden/>
              </w:rPr>
            </w:r>
            <w:r w:rsidR="006866B8">
              <w:rPr>
                <w:webHidden/>
              </w:rPr>
              <w:fldChar w:fldCharType="separate"/>
            </w:r>
            <w:r w:rsidR="006866B8">
              <w:rPr>
                <w:webHidden/>
              </w:rPr>
              <w:t>3-6</w:t>
            </w:r>
            <w:r w:rsidR="006866B8">
              <w:rPr>
                <w:webHidden/>
              </w:rPr>
              <w:fldChar w:fldCharType="end"/>
            </w:r>
          </w:hyperlink>
        </w:p>
        <w:p w14:paraId="33E9659E" w14:textId="06236683" w:rsidR="006866B8" w:rsidRDefault="00F61410">
          <w:pPr>
            <w:pStyle w:val="TOC2"/>
          </w:pPr>
          <w:hyperlink w:anchor="_Toc955953" w:history="1">
            <w:r w:rsidR="006866B8" w:rsidRPr="006A4DE8">
              <w:rPr>
                <w:rStyle w:val="Hyperlink"/>
              </w:rPr>
              <w:t>3.1</w:t>
            </w:r>
            <w:r w:rsidR="006866B8">
              <w:tab/>
            </w:r>
            <w:r w:rsidR="006866B8" w:rsidRPr="006A4DE8">
              <w:rPr>
                <w:rStyle w:val="Hyperlink"/>
              </w:rPr>
              <w:t>Functional Overview &amp; Integration Guide</w:t>
            </w:r>
            <w:r w:rsidR="006866B8">
              <w:rPr>
                <w:webHidden/>
              </w:rPr>
              <w:tab/>
            </w:r>
            <w:r w:rsidR="006866B8">
              <w:rPr>
                <w:webHidden/>
              </w:rPr>
              <w:fldChar w:fldCharType="begin"/>
            </w:r>
            <w:r w:rsidR="006866B8">
              <w:rPr>
                <w:webHidden/>
              </w:rPr>
              <w:instrText xml:space="preserve"> PAGEREF _Toc955953 \h </w:instrText>
            </w:r>
            <w:r w:rsidR="006866B8">
              <w:rPr>
                <w:webHidden/>
              </w:rPr>
            </w:r>
            <w:r w:rsidR="006866B8">
              <w:rPr>
                <w:webHidden/>
              </w:rPr>
              <w:fldChar w:fldCharType="separate"/>
            </w:r>
            <w:r w:rsidR="006866B8">
              <w:rPr>
                <w:webHidden/>
              </w:rPr>
              <w:t>3-6</w:t>
            </w:r>
            <w:r w:rsidR="006866B8">
              <w:rPr>
                <w:webHidden/>
              </w:rPr>
              <w:fldChar w:fldCharType="end"/>
            </w:r>
          </w:hyperlink>
        </w:p>
        <w:p w14:paraId="1BEC1EFD" w14:textId="2CF47005" w:rsidR="006866B8" w:rsidRDefault="00F61410">
          <w:pPr>
            <w:pStyle w:val="TOC3"/>
          </w:pPr>
          <w:hyperlink w:anchor="_Toc955954" w:history="1">
            <w:r w:rsidR="006866B8" w:rsidRPr="006A4DE8">
              <w:rPr>
                <w:rStyle w:val="Hyperlink"/>
              </w:rPr>
              <w:t>3.1.1</w:t>
            </w:r>
            <w:r w:rsidR="006866B8">
              <w:tab/>
            </w:r>
            <w:r w:rsidR="006866B8" w:rsidRPr="006A4DE8">
              <w:rPr>
                <w:rStyle w:val="Hyperlink"/>
              </w:rPr>
              <w:t>Setup access to the Site Preference</w:t>
            </w:r>
            <w:r w:rsidR="006866B8">
              <w:rPr>
                <w:webHidden/>
              </w:rPr>
              <w:tab/>
            </w:r>
            <w:r w:rsidR="006866B8">
              <w:rPr>
                <w:webHidden/>
              </w:rPr>
              <w:fldChar w:fldCharType="begin"/>
            </w:r>
            <w:r w:rsidR="006866B8">
              <w:rPr>
                <w:webHidden/>
              </w:rPr>
              <w:instrText xml:space="preserve"> PAGEREF _Toc955954 \h </w:instrText>
            </w:r>
            <w:r w:rsidR="006866B8">
              <w:rPr>
                <w:webHidden/>
              </w:rPr>
            </w:r>
            <w:r w:rsidR="006866B8">
              <w:rPr>
                <w:webHidden/>
              </w:rPr>
              <w:fldChar w:fldCharType="separate"/>
            </w:r>
            <w:r w:rsidR="006866B8">
              <w:rPr>
                <w:webHidden/>
              </w:rPr>
              <w:t>3-6</w:t>
            </w:r>
            <w:r w:rsidR="006866B8">
              <w:rPr>
                <w:webHidden/>
              </w:rPr>
              <w:fldChar w:fldCharType="end"/>
            </w:r>
          </w:hyperlink>
        </w:p>
        <w:p w14:paraId="4C6D996A" w14:textId="1EBA76EF" w:rsidR="006866B8" w:rsidRDefault="00F61410">
          <w:pPr>
            <w:pStyle w:val="TOC3"/>
          </w:pPr>
          <w:hyperlink w:anchor="_Toc955955" w:history="1">
            <w:r w:rsidR="006866B8" w:rsidRPr="006A4DE8">
              <w:rPr>
                <w:rStyle w:val="Hyperlink"/>
              </w:rPr>
              <w:t>3.1.2</w:t>
            </w:r>
            <w:r w:rsidR="006866B8">
              <w:tab/>
            </w:r>
            <w:r w:rsidR="006866B8" w:rsidRPr="006A4DE8">
              <w:rPr>
                <w:rStyle w:val="Hyperlink"/>
              </w:rPr>
              <w:t>Setup Eclipse</w:t>
            </w:r>
            <w:r w:rsidR="006866B8">
              <w:rPr>
                <w:webHidden/>
              </w:rPr>
              <w:tab/>
            </w:r>
            <w:r w:rsidR="006866B8">
              <w:rPr>
                <w:webHidden/>
              </w:rPr>
              <w:fldChar w:fldCharType="begin"/>
            </w:r>
            <w:r w:rsidR="006866B8">
              <w:rPr>
                <w:webHidden/>
              </w:rPr>
              <w:instrText xml:space="preserve"> PAGEREF _Toc955955 \h </w:instrText>
            </w:r>
            <w:r w:rsidR="006866B8">
              <w:rPr>
                <w:webHidden/>
              </w:rPr>
            </w:r>
            <w:r w:rsidR="006866B8">
              <w:rPr>
                <w:webHidden/>
              </w:rPr>
              <w:fldChar w:fldCharType="separate"/>
            </w:r>
            <w:r w:rsidR="006866B8">
              <w:rPr>
                <w:webHidden/>
              </w:rPr>
              <w:t>3-7</w:t>
            </w:r>
            <w:r w:rsidR="006866B8">
              <w:rPr>
                <w:webHidden/>
              </w:rPr>
              <w:fldChar w:fldCharType="end"/>
            </w:r>
          </w:hyperlink>
        </w:p>
        <w:p w14:paraId="23A3589E" w14:textId="3D383416" w:rsidR="006866B8" w:rsidRDefault="00F61410">
          <w:pPr>
            <w:pStyle w:val="TOC3"/>
          </w:pPr>
          <w:hyperlink w:anchor="_Toc955956" w:history="1">
            <w:r w:rsidR="006866B8" w:rsidRPr="006A4DE8">
              <w:rPr>
                <w:rStyle w:val="Hyperlink"/>
              </w:rPr>
              <w:t>3.1.3</w:t>
            </w:r>
            <w:r w:rsidR="006866B8">
              <w:tab/>
            </w:r>
            <w:r w:rsidR="006866B8" w:rsidRPr="006A4DE8">
              <w:rPr>
                <w:rStyle w:val="Hyperlink"/>
              </w:rPr>
              <w:t>Setup Site Preference Values</w:t>
            </w:r>
            <w:r w:rsidR="006866B8">
              <w:rPr>
                <w:webHidden/>
              </w:rPr>
              <w:tab/>
            </w:r>
            <w:r w:rsidR="006866B8">
              <w:rPr>
                <w:webHidden/>
              </w:rPr>
              <w:fldChar w:fldCharType="begin"/>
            </w:r>
            <w:r w:rsidR="006866B8">
              <w:rPr>
                <w:webHidden/>
              </w:rPr>
              <w:instrText xml:space="preserve"> PAGEREF _Toc955956 \h </w:instrText>
            </w:r>
            <w:r w:rsidR="006866B8">
              <w:rPr>
                <w:webHidden/>
              </w:rPr>
            </w:r>
            <w:r w:rsidR="006866B8">
              <w:rPr>
                <w:webHidden/>
              </w:rPr>
              <w:fldChar w:fldCharType="separate"/>
            </w:r>
            <w:r w:rsidR="006866B8">
              <w:rPr>
                <w:webHidden/>
              </w:rPr>
              <w:t>3-11</w:t>
            </w:r>
            <w:r w:rsidR="006866B8">
              <w:rPr>
                <w:webHidden/>
              </w:rPr>
              <w:fldChar w:fldCharType="end"/>
            </w:r>
          </w:hyperlink>
        </w:p>
        <w:p w14:paraId="4C8B6875" w14:textId="73BE28FF" w:rsidR="006866B8" w:rsidRDefault="00F61410">
          <w:pPr>
            <w:pStyle w:val="TOC3"/>
          </w:pPr>
          <w:hyperlink w:anchor="_Toc955957" w:history="1">
            <w:r w:rsidR="006866B8" w:rsidRPr="006A4DE8">
              <w:rPr>
                <w:rStyle w:val="Hyperlink"/>
              </w:rPr>
              <w:t>3.1.4</w:t>
            </w:r>
            <w:r w:rsidR="006866B8">
              <w:tab/>
            </w:r>
            <w:r w:rsidR="006866B8" w:rsidRPr="006A4DE8">
              <w:rPr>
                <w:rStyle w:val="Hyperlink"/>
              </w:rPr>
              <w:t>Setup Service Framework Configuration</w:t>
            </w:r>
            <w:r w:rsidR="006866B8">
              <w:rPr>
                <w:webHidden/>
              </w:rPr>
              <w:tab/>
            </w:r>
            <w:r w:rsidR="006866B8">
              <w:rPr>
                <w:webHidden/>
              </w:rPr>
              <w:fldChar w:fldCharType="begin"/>
            </w:r>
            <w:r w:rsidR="006866B8">
              <w:rPr>
                <w:webHidden/>
              </w:rPr>
              <w:instrText xml:space="preserve"> PAGEREF _Toc955957 \h </w:instrText>
            </w:r>
            <w:r w:rsidR="006866B8">
              <w:rPr>
                <w:webHidden/>
              </w:rPr>
            </w:r>
            <w:r w:rsidR="006866B8">
              <w:rPr>
                <w:webHidden/>
              </w:rPr>
              <w:fldChar w:fldCharType="separate"/>
            </w:r>
            <w:r w:rsidR="006866B8">
              <w:rPr>
                <w:webHidden/>
              </w:rPr>
              <w:t>3-13</w:t>
            </w:r>
            <w:r w:rsidR="006866B8">
              <w:rPr>
                <w:webHidden/>
              </w:rPr>
              <w:fldChar w:fldCharType="end"/>
            </w:r>
          </w:hyperlink>
        </w:p>
        <w:p w14:paraId="1B334026" w14:textId="1974D566" w:rsidR="006866B8" w:rsidRDefault="00F61410">
          <w:pPr>
            <w:pStyle w:val="TOC3"/>
          </w:pPr>
          <w:hyperlink w:anchor="_Toc955958" w:history="1">
            <w:r w:rsidR="006866B8" w:rsidRPr="006A4DE8">
              <w:rPr>
                <w:rStyle w:val="Hyperlink"/>
              </w:rPr>
              <w:t>3.1.5</w:t>
            </w:r>
            <w:r w:rsidR="006866B8">
              <w:tab/>
            </w:r>
            <w:r w:rsidR="006866B8" w:rsidRPr="006A4DE8">
              <w:rPr>
                <w:rStyle w:val="Hyperlink"/>
              </w:rPr>
              <w:t>Setup Job Schedules Configuration</w:t>
            </w:r>
            <w:r w:rsidR="006866B8">
              <w:rPr>
                <w:webHidden/>
              </w:rPr>
              <w:tab/>
            </w:r>
            <w:r w:rsidR="006866B8">
              <w:rPr>
                <w:webHidden/>
              </w:rPr>
              <w:fldChar w:fldCharType="begin"/>
            </w:r>
            <w:r w:rsidR="006866B8">
              <w:rPr>
                <w:webHidden/>
              </w:rPr>
              <w:instrText xml:space="preserve"> PAGEREF _Toc955958 \h </w:instrText>
            </w:r>
            <w:r w:rsidR="006866B8">
              <w:rPr>
                <w:webHidden/>
              </w:rPr>
            </w:r>
            <w:r w:rsidR="006866B8">
              <w:rPr>
                <w:webHidden/>
              </w:rPr>
              <w:fldChar w:fldCharType="separate"/>
            </w:r>
            <w:r w:rsidR="006866B8">
              <w:rPr>
                <w:webHidden/>
              </w:rPr>
              <w:t>3-14</w:t>
            </w:r>
            <w:r w:rsidR="006866B8">
              <w:rPr>
                <w:webHidden/>
              </w:rPr>
              <w:fldChar w:fldCharType="end"/>
            </w:r>
          </w:hyperlink>
        </w:p>
        <w:p w14:paraId="1830BE02" w14:textId="4C3E4A0E" w:rsidR="006866B8" w:rsidRDefault="00F61410">
          <w:pPr>
            <w:pStyle w:val="TOC3"/>
          </w:pPr>
          <w:hyperlink w:anchor="_Toc955959" w:history="1">
            <w:r w:rsidR="006866B8" w:rsidRPr="006A4DE8">
              <w:rPr>
                <w:rStyle w:val="Hyperlink"/>
              </w:rPr>
              <w:t>3.1.1</w:t>
            </w:r>
            <w:r w:rsidR="006866B8">
              <w:tab/>
            </w:r>
            <w:r w:rsidR="006866B8" w:rsidRPr="006A4DE8">
              <w:rPr>
                <w:rStyle w:val="Hyperlink"/>
              </w:rPr>
              <w:t>API Integration – SFRA Controllers</w:t>
            </w:r>
            <w:r w:rsidR="006866B8">
              <w:rPr>
                <w:webHidden/>
              </w:rPr>
              <w:tab/>
            </w:r>
            <w:r w:rsidR="006866B8">
              <w:rPr>
                <w:webHidden/>
              </w:rPr>
              <w:fldChar w:fldCharType="begin"/>
            </w:r>
            <w:r w:rsidR="006866B8">
              <w:rPr>
                <w:webHidden/>
              </w:rPr>
              <w:instrText xml:space="preserve"> PAGEREF _Toc955959 \h </w:instrText>
            </w:r>
            <w:r w:rsidR="006866B8">
              <w:rPr>
                <w:webHidden/>
              </w:rPr>
            </w:r>
            <w:r w:rsidR="006866B8">
              <w:rPr>
                <w:webHidden/>
              </w:rPr>
              <w:fldChar w:fldCharType="separate"/>
            </w:r>
            <w:r w:rsidR="006866B8">
              <w:rPr>
                <w:webHidden/>
              </w:rPr>
              <w:t>3-16</w:t>
            </w:r>
            <w:r w:rsidR="006866B8">
              <w:rPr>
                <w:webHidden/>
              </w:rPr>
              <w:fldChar w:fldCharType="end"/>
            </w:r>
          </w:hyperlink>
        </w:p>
        <w:p w14:paraId="20F62227" w14:textId="5E46D86D" w:rsidR="006866B8" w:rsidRDefault="00F61410">
          <w:pPr>
            <w:pStyle w:val="TOC3"/>
          </w:pPr>
          <w:hyperlink w:anchor="_Toc955960" w:history="1">
            <w:r w:rsidR="006866B8" w:rsidRPr="006A4DE8">
              <w:rPr>
                <w:rStyle w:val="Hyperlink"/>
              </w:rPr>
              <w:t>3.1.1</w:t>
            </w:r>
            <w:r w:rsidR="006866B8">
              <w:tab/>
            </w:r>
            <w:r w:rsidR="006866B8" w:rsidRPr="006A4DE8">
              <w:rPr>
                <w:rStyle w:val="Hyperlink"/>
              </w:rPr>
              <w:t>API Integration – SFRA Templates</w:t>
            </w:r>
            <w:r w:rsidR="006866B8">
              <w:rPr>
                <w:webHidden/>
              </w:rPr>
              <w:tab/>
            </w:r>
            <w:r w:rsidR="006866B8">
              <w:rPr>
                <w:webHidden/>
              </w:rPr>
              <w:fldChar w:fldCharType="begin"/>
            </w:r>
            <w:r w:rsidR="006866B8">
              <w:rPr>
                <w:webHidden/>
              </w:rPr>
              <w:instrText xml:space="preserve"> PAGEREF _Toc955960 \h </w:instrText>
            </w:r>
            <w:r w:rsidR="006866B8">
              <w:rPr>
                <w:webHidden/>
              </w:rPr>
            </w:r>
            <w:r w:rsidR="006866B8">
              <w:rPr>
                <w:webHidden/>
              </w:rPr>
              <w:fldChar w:fldCharType="separate"/>
            </w:r>
            <w:r w:rsidR="006866B8">
              <w:rPr>
                <w:webHidden/>
              </w:rPr>
              <w:t>3-17</w:t>
            </w:r>
            <w:r w:rsidR="006866B8">
              <w:rPr>
                <w:webHidden/>
              </w:rPr>
              <w:fldChar w:fldCharType="end"/>
            </w:r>
          </w:hyperlink>
        </w:p>
        <w:p w14:paraId="1D88FA54" w14:textId="6DA9E8C0" w:rsidR="006866B8" w:rsidRDefault="00F61410">
          <w:pPr>
            <w:pStyle w:val="TOC3"/>
          </w:pPr>
          <w:hyperlink w:anchor="_Toc955961" w:history="1">
            <w:r w:rsidR="006866B8" w:rsidRPr="006A4DE8">
              <w:rPr>
                <w:rStyle w:val="Hyperlink"/>
              </w:rPr>
              <w:t>3.1.2</w:t>
            </w:r>
            <w:r w:rsidR="006866B8">
              <w:tab/>
            </w:r>
            <w:r w:rsidR="006866B8" w:rsidRPr="006A4DE8">
              <w:rPr>
                <w:rStyle w:val="Hyperlink"/>
              </w:rPr>
              <w:t>API Integration – SiteGenesis Controllers</w:t>
            </w:r>
            <w:r w:rsidR="006866B8">
              <w:rPr>
                <w:webHidden/>
              </w:rPr>
              <w:tab/>
            </w:r>
            <w:r w:rsidR="006866B8">
              <w:rPr>
                <w:webHidden/>
              </w:rPr>
              <w:fldChar w:fldCharType="begin"/>
            </w:r>
            <w:r w:rsidR="006866B8">
              <w:rPr>
                <w:webHidden/>
              </w:rPr>
              <w:instrText xml:space="preserve"> PAGEREF _Toc955961 \h </w:instrText>
            </w:r>
            <w:r w:rsidR="006866B8">
              <w:rPr>
                <w:webHidden/>
              </w:rPr>
            </w:r>
            <w:r w:rsidR="006866B8">
              <w:rPr>
                <w:webHidden/>
              </w:rPr>
              <w:fldChar w:fldCharType="separate"/>
            </w:r>
            <w:r w:rsidR="006866B8">
              <w:rPr>
                <w:webHidden/>
              </w:rPr>
              <w:t>3-17</w:t>
            </w:r>
            <w:r w:rsidR="006866B8">
              <w:rPr>
                <w:webHidden/>
              </w:rPr>
              <w:fldChar w:fldCharType="end"/>
            </w:r>
          </w:hyperlink>
        </w:p>
        <w:p w14:paraId="2AF818EC" w14:textId="74FB5531" w:rsidR="006866B8" w:rsidRDefault="00F61410">
          <w:pPr>
            <w:pStyle w:val="TOC3"/>
          </w:pPr>
          <w:hyperlink w:anchor="_Toc955962" w:history="1">
            <w:r w:rsidR="006866B8" w:rsidRPr="006A4DE8">
              <w:rPr>
                <w:rStyle w:val="Hyperlink"/>
              </w:rPr>
              <w:t>3.1.3</w:t>
            </w:r>
            <w:r w:rsidR="006866B8">
              <w:tab/>
            </w:r>
            <w:r w:rsidR="006866B8" w:rsidRPr="006A4DE8">
              <w:rPr>
                <w:rStyle w:val="Hyperlink"/>
              </w:rPr>
              <w:t>API Integration – SiteGenesis Templates</w:t>
            </w:r>
            <w:r w:rsidR="006866B8">
              <w:rPr>
                <w:webHidden/>
              </w:rPr>
              <w:tab/>
            </w:r>
            <w:r w:rsidR="006866B8">
              <w:rPr>
                <w:webHidden/>
              </w:rPr>
              <w:fldChar w:fldCharType="begin"/>
            </w:r>
            <w:r w:rsidR="006866B8">
              <w:rPr>
                <w:webHidden/>
              </w:rPr>
              <w:instrText xml:space="preserve"> PAGEREF _Toc955962 \h </w:instrText>
            </w:r>
            <w:r w:rsidR="006866B8">
              <w:rPr>
                <w:webHidden/>
              </w:rPr>
            </w:r>
            <w:r w:rsidR="006866B8">
              <w:rPr>
                <w:webHidden/>
              </w:rPr>
              <w:fldChar w:fldCharType="separate"/>
            </w:r>
            <w:r w:rsidR="006866B8">
              <w:rPr>
                <w:webHidden/>
              </w:rPr>
              <w:t>3-18</w:t>
            </w:r>
            <w:r w:rsidR="006866B8">
              <w:rPr>
                <w:webHidden/>
              </w:rPr>
              <w:fldChar w:fldCharType="end"/>
            </w:r>
          </w:hyperlink>
        </w:p>
        <w:p w14:paraId="0AE0D640" w14:textId="72C70175" w:rsidR="006866B8" w:rsidRDefault="00F61410">
          <w:pPr>
            <w:pStyle w:val="TOC3"/>
          </w:pPr>
          <w:hyperlink w:anchor="_Toc955963" w:history="1">
            <w:r w:rsidR="006866B8" w:rsidRPr="006A4DE8">
              <w:rPr>
                <w:rStyle w:val="Hyperlink"/>
              </w:rPr>
              <w:t>3.1.4</w:t>
            </w:r>
            <w:r w:rsidR="006866B8">
              <w:tab/>
            </w:r>
            <w:r w:rsidR="006866B8" w:rsidRPr="006A4DE8">
              <w:rPr>
                <w:rStyle w:val="Hyperlink"/>
              </w:rPr>
              <w:t>API Integration - Pipelines</w:t>
            </w:r>
            <w:r w:rsidR="006866B8">
              <w:rPr>
                <w:webHidden/>
              </w:rPr>
              <w:tab/>
            </w:r>
            <w:r w:rsidR="006866B8">
              <w:rPr>
                <w:webHidden/>
              </w:rPr>
              <w:fldChar w:fldCharType="begin"/>
            </w:r>
            <w:r w:rsidR="006866B8">
              <w:rPr>
                <w:webHidden/>
              </w:rPr>
              <w:instrText xml:space="preserve"> PAGEREF _Toc955963 \h </w:instrText>
            </w:r>
            <w:r w:rsidR="006866B8">
              <w:rPr>
                <w:webHidden/>
              </w:rPr>
            </w:r>
            <w:r w:rsidR="006866B8">
              <w:rPr>
                <w:webHidden/>
              </w:rPr>
              <w:fldChar w:fldCharType="separate"/>
            </w:r>
            <w:r w:rsidR="006866B8">
              <w:rPr>
                <w:webHidden/>
              </w:rPr>
              <w:t>3-19</w:t>
            </w:r>
            <w:r w:rsidR="006866B8">
              <w:rPr>
                <w:webHidden/>
              </w:rPr>
              <w:fldChar w:fldCharType="end"/>
            </w:r>
          </w:hyperlink>
        </w:p>
        <w:p w14:paraId="6E8817C9" w14:textId="76968DA1" w:rsidR="006866B8" w:rsidRDefault="00F61410">
          <w:pPr>
            <w:pStyle w:val="TOC3"/>
          </w:pPr>
          <w:hyperlink w:anchor="_Toc955964" w:history="1">
            <w:r w:rsidR="006866B8" w:rsidRPr="006A4DE8">
              <w:rPr>
                <w:rStyle w:val="Hyperlink"/>
              </w:rPr>
              <w:t>3.1.5</w:t>
            </w:r>
            <w:r w:rsidR="006866B8">
              <w:tab/>
            </w:r>
            <w:r w:rsidR="006866B8" w:rsidRPr="006A4DE8">
              <w:rPr>
                <w:rStyle w:val="Hyperlink"/>
              </w:rPr>
              <w:t>API Integration – Customized order information</w:t>
            </w:r>
            <w:r w:rsidR="006866B8">
              <w:rPr>
                <w:webHidden/>
              </w:rPr>
              <w:tab/>
            </w:r>
            <w:r w:rsidR="006866B8">
              <w:rPr>
                <w:webHidden/>
              </w:rPr>
              <w:fldChar w:fldCharType="begin"/>
            </w:r>
            <w:r w:rsidR="006866B8">
              <w:rPr>
                <w:webHidden/>
              </w:rPr>
              <w:instrText xml:space="preserve"> PAGEREF _Toc955964 \h </w:instrText>
            </w:r>
            <w:r w:rsidR="006866B8">
              <w:rPr>
                <w:webHidden/>
              </w:rPr>
            </w:r>
            <w:r w:rsidR="006866B8">
              <w:rPr>
                <w:webHidden/>
              </w:rPr>
              <w:fldChar w:fldCharType="separate"/>
            </w:r>
            <w:r w:rsidR="006866B8">
              <w:rPr>
                <w:webHidden/>
              </w:rPr>
              <w:t>3-21</w:t>
            </w:r>
            <w:r w:rsidR="006866B8">
              <w:rPr>
                <w:webHidden/>
              </w:rPr>
              <w:fldChar w:fldCharType="end"/>
            </w:r>
          </w:hyperlink>
        </w:p>
        <w:p w14:paraId="76055F3F" w14:textId="708BEC20" w:rsidR="006866B8" w:rsidRDefault="00F61410">
          <w:pPr>
            <w:pStyle w:val="TOC2"/>
          </w:pPr>
          <w:hyperlink w:anchor="_Toc955965" w:history="1">
            <w:r w:rsidR="006866B8" w:rsidRPr="006A4DE8">
              <w:rPr>
                <w:rStyle w:val="Hyperlink"/>
              </w:rPr>
              <w:t>3.2</w:t>
            </w:r>
            <w:r w:rsidR="006866B8">
              <w:tab/>
            </w:r>
            <w:r w:rsidR="006866B8" w:rsidRPr="006A4DE8">
              <w:rPr>
                <w:rStyle w:val="Hyperlink"/>
              </w:rPr>
              <w:t>Other Non-Transactional Operations</w:t>
            </w:r>
            <w:r w:rsidR="006866B8">
              <w:rPr>
                <w:webHidden/>
              </w:rPr>
              <w:tab/>
            </w:r>
            <w:r w:rsidR="006866B8">
              <w:rPr>
                <w:webHidden/>
              </w:rPr>
              <w:fldChar w:fldCharType="begin"/>
            </w:r>
            <w:r w:rsidR="006866B8">
              <w:rPr>
                <w:webHidden/>
              </w:rPr>
              <w:instrText xml:space="preserve"> PAGEREF _Toc955965 \h </w:instrText>
            </w:r>
            <w:r w:rsidR="006866B8">
              <w:rPr>
                <w:webHidden/>
              </w:rPr>
            </w:r>
            <w:r w:rsidR="006866B8">
              <w:rPr>
                <w:webHidden/>
              </w:rPr>
              <w:fldChar w:fldCharType="separate"/>
            </w:r>
            <w:r w:rsidR="006866B8">
              <w:rPr>
                <w:webHidden/>
              </w:rPr>
              <w:t>3-22</w:t>
            </w:r>
            <w:r w:rsidR="006866B8">
              <w:rPr>
                <w:webHidden/>
              </w:rPr>
              <w:fldChar w:fldCharType="end"/>
            </w:r>
          </w:hyperlink>
        </w:p>
        <w:p w14:paraId="4723DD03" w14:textId="2427346F" w:rsidR="006866B8" w:rsidRDefault="00F61410">
          <w:pPr>
            <w:pStyle w:val="TOC1"/>
          </w:pPr>
          <w:hyperlink w:anchor="_Toc955966" w:history="1">
            <w:r w:rsidR="006866B8" w:rsidRPr="006A4DE8">
              <w:rPr>
                <w:rStyle w:val="Hyperlink"/>
              </w:rPr>
              <w:t>4.</w:t>
            </w:r>
            <w:r w:rsidR="006866B8">
              <w:tab/>
            </w:r>
            <w:r w:rsidR="006866B8" w:rsidRPr="006A4DE8">
              <w:rPr>
                <w:rStyle w:val="Hyperlink"/>
              </w:rPr>
              <w:t>Configuration Guide</w:t>
            </w:r>
            <w:r w:rsidR="006866B8">
              <w:rPr>
                <w:webHidden/>
              </w:rPr>
              <w:tab/>
            </w:r>
            <w:r w:rsidR="006866B8">
              <w:rPr>
                <w:webHidden/>
              </w:rPr>
              <w:fldChar w:fldCharType="begin"/>
            </w:r>
            <w:r w:rsidR="006866B8">
              <w:rPr>
                <w:webHidden/>
              </w:rPr>
              <w:instrText xml:space="preserve"> PAGEREF _Toc955966 \h </w:instrText>
            </w:r>
            <w:r w:rsidR="006866B8">
              <w:rPr>
                <w:webHidden/>
              </w:rPr>
            </w:r>
            <w:r w:rsidR="006866B8">
              <w:rPr>
                <w:webHidden/>
              </w:rPr>
              <w:fldChar w:fldCharType="separate"/>
            </w:r>
            <w:r w:rsidR="006866B8">
              <w:rPr>
                <w:webHidden/>
              </w:rPr>
              <w:t>4-23</w:t>
            </w:r>
            <w:r w:rsidR="006866B8">
              <w:rPr>
                <w:webHidden/>
              </w:rPr>
              <w:fldChar w:fldCharType="end"/>
            </w:r>
          </w:hyperlink>
        </w:p>
        <w:p w14:paraId="45E28FEF" w14:textId="3B8724B2" w:rsidR="006866B8" w:rsidRDefault="00F61410">
          <w:pPr>
            <w:pStyle w:val="TOC2"/>
          </w:pPr>
          <w:hyperlink w:anchor="_Toc955967" w:history="1">
            <w:r w:rsidR="006866B8" w:rsidRPr="006A4DE8">
              <w:rPr>
                <w:rStyle w:val="Hyperlink"/>
              </w:rPr>
              <w:t>4.1</w:t>
            </w:r>
            <w:r w:rsidR="006866B8">
              <w:tab/>
            </w:r>
            <w:r w:rsidR="006866B8" w:rsidRPr="006A4DE8">
              <w:rPr>
                <w:rStyle w:val="Hyperlink"/>
              </w:rPr>
              <w:t>Setup</w:t>
            </w:r>
            <w:r w:rsidR="006866B8">
              <w:rPr>
                <w:webHidden/>
              </w:rPr>
              <w:tab/>
            </w:r>
            <w:r w:rsidR="006866B8">
              <w:rPr>
                <w:webHidden/>
              </w:rPr>
              <w:fldChar w:fldCharType="begin"/>
            </w:r>
            <w:r w:rsidR="006866B8">
              <w:rPr>
                <w:webHidden/>
              </w:rPr>
              <w:instrText xml:space="preserve"> PAGEREF _Toc955967 \h </w:instrText>
            </w:r>
            <w:r w:rsidR="006866B8">
              <w:rPr>
                <w:webHidden/>
              </w:rPr>
            </w:r>
            <w:r w:rsidR="006866B8">
              <w:rPr>
                <w:webHidden/>
              </w:rPr>
              <w:fldChar w:fldCharType="separate"/>
            </w:r>
            <w:r w:rsidR="006866B8">
              <w:rPr>
                <w:webHidden/>
              </w:rPr>
              <w:t>4-23</w:t>
            </w:r>
            <w:r w:rsidR="006866B8">
              <w:rPr>
                <w:webHidden/>
              </w:rPr>
              <w:fldChar w:fldCharType="end"/>
            </w:r>
          </w:hyperlink>
        </w:p>
        <w:p w14:paraId="1FB8A77B" w14:textId="67EBB2BF" w:rsidR="006866B8" w:rsidRDefault="00F61410">
          <w:pPr>
            <w:pStyle w:val="TOC3"/>
          </w:pPr>
          <w:hyperlink w:anchor="_Toc955968" w:history="1">
            <w:r w:rsidR="006866B8" w:rsidRPr="006A4DE8">
              <w:rPr>
                <w:rStyle w:val="Hyperlink"/>
              </w:rPr>
              <w:t>4.1.1</w:t>
            </w:r>
            <w:r w:rsidR="006866B8">
              <w:tab/>
            </w:r>
            <w:r w:rsidR="006866B8" w:rsidRPr="006A4DE8">
              <w:rPr>
                <w:rStyle w:val="Hyperlink"/>
              </w:rPr>
              <w:t>Configuration on Signifyd side</w:t>
            </w:r>
            <w:r w:rsidR="006866B8">
              <w:rPr>
                <w:webHidden/>
              </w:rPr>
              <w:tab/>
            </w:r>
            <w:r w:rsidR="006866B8">
              <w:rPr>
                <w:webHidden/>
              </w:rPr>
              <w:fldChar w:fldCharType="begin"/>
            </w:r>
            <w:r w:rsidR="006866B8">
              <w:rPr>
                <w:webHidden/>
              </w:rPr>
              <w:instrText xml:space="preserve"> PAGEREF _Toc955968 \h </w:instrText>
            </w:r>
            <w:r w:rsidR="006866B8">
              <w:rPr>
                <w:webHidden/>
              </w:rPr>
            </w:r>
            <w:r w:rsidR="006866B8">
              <w:rPr>
                <w:webHidden/>
              </w:rPr>
              <w:fldChar w:fldCharType="separate"/>
            </w:r>
            <w:r w:rsidR="006866B8">
              <w:rPr>
                <w:webHidden/>
              </w:rPr>
              <w:t>4-24</w:t>
            </w:r>
            <w:r w:rsidR="006866B8">
              <w:rPr>
                <w:webHidden/>
              </w:rPr>
              <w:fldChar w:fldCharType="end"/>
            </w:r>
          </w:hyperlink>
        </w:p>
        <w:p w14:paraId="09FDE37E" w14:textId="67030E8C" w:rsidR="006866B8" w:rsidRDefault="00F61410">
          <w:pPr>
            <w:pStyle w:val="TOC2"/>
          </w:pPr>
          <w:hyperlink w:anchor="_Toc955969" w:history="1">
            <w:r w:rsidR="006866B8" w:rsidRPr="006A4DE8">
              <w:rPr>
                <w:rStyle w:val="Hyperlink"/>
              </w:rPr>
              <w:t>4.2</w:t>
            </w:r>
            <w:r w:rsidR="006866B8">
              <w:tab/>
            </w:r>
            <w:r w:rsidR="006866B8" w:rsidRPr="006A4DE8">
              <w:rPr>
                <w:rStyle w:val="Hyperlink"/>
              </w:rPr>
              <w:t>External Interfaces List</w:t>
            </w:r>
            <w:r w:rsidR="006866B8">
              <w:rPr>
                <w:webHidden/>
              </w:rPr>
              <w:tab/>
            </w:r>
            <w:r w:rsidR="006866B8">
              <w:rPr>
                <w:webHidden/>
              </w:rPr>
              <w:fldChar w:fldCharType="begin"/>
            </w:r>
            <w:r w:rsidR="006866B8">
              <w:rPr>
                <w:webHidden/>
              </w:rPr>
              <w:instrText xml:space="preserve"> PAGEREF _Toc955969 \h </w:instrText>
            </w:r>
            <w:r w:rsidR="006866B8">
              <w:rPr>
                <w:webHidden/>
              </w:rPr>
            </w:r>
            <w:r w:rsidR="006866B8">
              <w:rPr>
                <w:webHidden/>
              </w:rPr>
              <w:fldChar w:fldCharType="separate"/>
            </w:r>
            <w:r w:rsidR="006866B8">
              <w:rPr>
                <w:webHidden/>
              </w:rPr>
              <w:t>4-25</w:t>
            </w:r>
            <w:r w:rsidR="006866B8">
              <w:rPr>
                <w:webHidden/>
              </w:rPr>
              <w:fldChar w:fldCharType="end"/>
            </w:r>
          </w:hyperlink>
        </w:p>
        <w:p w14:paraId="6C0D0906" w14:textId="1623B4A6" w:rsidR="006866B8" w:rsidRDefault="00F61410">
          <w:pPr>
            <w:pStyle w:val="TOC2"/>
          </w:pPr>
          <w:hyperlink w:anchor="_Toc955970" w:history="1">
            <w:r w:rsidR="006866B8" w:rsidRPr="006A4DE8">
              <w:rPr>
                <w:rStyle w:val="Hyperlink"/>
              </w:rPr>
              <w:t>4.3</w:t>
            </w:r>
            <w:r w:rsidR="006866B8">
              <w:tab/>
            </w:r>
            <w:r w:rsidR="006866B8" w:rsidRPr="006A4DE8">
              <w:rPr>
                <w:rStyle w:val="Hyperlink"/>
              </w:rPr>
              <w:t>Testing</w:t>
            </w:r>
            <w:r w:rsidR="006866B8">
              <w:rPr>
                <w:webHidden/>
              </w:rPr>
              <w:tab/>
            </w:r>
            <w:r w:rsidR="006866B8">
              <w:rPr>
                <w:webHidden/>
              </w:rPr>
              <w:fldChar w:fldCharType="begin"/>
            </w:r>
            <w:r w:rsidR="006866B8">
              <w:rPr>
                <w:webHidden/>
              </w:rPr>
              <w:instrText xml:space="preserve"> PAGEREF _Toc955970 \h </w:instrText>
            </w:r>
            <w:r w:rsidR="006866B8">
              <w:rPr>
                <w:webHidden/>
              </w:rPr>
            </w:r>
            <w:r w:rsidR="006866B8">
              <w:rPr>
                <w:webHidden/>
              </w:rPr>
              <w:fldChar w:fldCharType="separate"/>
            </w:r>
            <w:r w:rsidR="006866B8">
              <w:rPr>
                <w:webHidden/>
              </w:rPr>
              <w:t>4-25</w:t>
            </w:r>
            <w:r w:rsidR="006866B8">
              <w:rPr>
                <w:webHidden/>
              </w:rPr>
              <w:fldChar w:fldCharType="end"/>
            </w:r>
          </w:hyperlink>
        </w:p>
        <w:p w14:paraId="4B202A7C" w14:textId="756CF5BF" w:rsidR="006866B8" w:rsidRDefault="00F61410">
          <w:pPr>
            <w:pStyle w:val="TOC1"/>
          </w:pPr>
          <w:hyperlink w:anchor="_Toc955971" w:history="1">
            <w:r w:rsidR="006866B8" w:rsidRPr="006A4DE8">
              <w:rPr>
                <w:rStyle w:val="Hyperlink"/>
              </w:rPr>
              <w:t>5.</w:t>
            </w:r>
            <w:r w:rsidR="006866B8">
              <w:tab/>
            </w:r>
            <w:r w:rsidR="006866B8" w:rsidRPr="006A4DE8">
              <w:rPr>
                <w:rStyle w:val="Hyperlink"/>
              </w:rPr>
              <w:t>Operations, Maintenance</w:t>
            </w:r>
            <w:r w:rsidR="006866B8">
              <w:rPr>
                <w:webHidden/>
              </w:rPr>
              <w:tab/>
            </w:r>
            <w:r w:rsidR="006866B8">
              <w:rPr>
                <w:webHidden/>
              </w:rPr>
              <w:fldChar w:fldCharType="begin"/>
            </w:r>
            <w:r w:rsidR="006866B8">
              <w:rPr>
                <w:webHidden/>
              </w:rPr>
              <w:instrText xml:space="preserve"> PAGEREF _Toc955971 \h </w:instrText>
            </w:r>
            <w:r w:rsidR="006866B8">
              <w:rPr>
                <w:webHidden/>
              </w:rPr>
            </w:r>
            <w:r w:rsidR="006866B8">
              <w:rPr>
                <w:webHidden/>
              </w:rPr>
              <w:fldChar w:fldCharType="separate"/>
            </w:r>
            <w:r w:rsidR="006866B8">
              <w:rPr>
                <w:webHidden/>
              </w:rPr>
              <w:t>5-27</w:t>
            </w:r>
            <w:r w:rsidR="006866B8">
              <w:rPr>
                <w:webHidden/>
              </w:rPr>
              <w:fldChar w:fldCharType="end"/>
            </w:r>
          </w:hyperlink>
        </w:p>
        <w:p w14:paraId="2C0AA1E7" w14:textId="248655C4" w:rsidR="006866B8" w:rsidRDefault="00F61410">
          <w:pPr>
            <w:pStyle w:val="TOC2"/>
          </w:pPr>
          <w:hyperlink w:anchor="_Toc955972" w:history="1">
            <w:r w:rsidR="006866B8" w:rsidRPr="006A4DE8">
              <w:rPr>
                <w:rStyle w:val="Hyperlink"/>
              </w:rPr>
              <w:t>5.1</w:t>
            </w:r>
            <w:r w:rsidR="006866B8">
              <w:tab/>
            </w:r>
            <w:r w:rsidR="006866B8" w:rsidRPr="006A4DE8">
              <w:rPr>
                <w:rStyle w:val="Hyperlink"/>
              </w:rPr>
              <w:t>Availability</w:t>
            </w:r>
            <w:r w:rsidR="006866B8">
              <w:rPr>
                <w:webHidden/>
              </w:rPr>
              <w:tab/>
            </w:r>
            <w:r w:rsidR="006866B8">
              <w:rPr>
                <w:webHidden/>
              </w:rPr>
              <w:fldChar w:fldCharType="begin"/>
            </w:r>
            <w:r w:rsidR="006866B8">
              <w:rPr>
                <w:webHidden/>
              </w:rPr>
              <w:instrText xml:space="preserve"> PAGEREF _Toc955972 \h </w:instrText>
            </w:r>
            <w:r w:rsidR="006866B8">
              <w:rPr>
                <w:webHidden/>
              </w:rPr>
            </w:r>
            <w:r w:rsidR="006866B8">
              <w:rPr>
                <w:webHidden/>
              </w:rPr>
              <w:fldChar w:fldCharType="separate"/>
            </w:r>
            <w:r w:rsidR="006866B8">
              <w:rPr>
                <w:webHidden/>
              </w:rPr>
              <w:t>5-27</w:t>
            </w:r>
            <w:r w:rsidR="006866B8">
              <w:rPr>
                <w:webHidden/>
              </w:rPr>
              <w:fldChar w:fldCharType="end"/>
            </w:r>
          </w:hyperlink>
        </w:p>
        <w:p w14:paraId="2EF1E001" w14:textId="645E2DDC" w:rsidR="006866B8" w:rsidRDefault="00F61410">
          <w:pPr>
            <w:pStyle w:val="TOC2"/>
          </w:pPr>
          <w:hyperlink w:anchor="_Toc955973" w:history="1">
            <w:r w:rsidR="006866B8" w:rsidRPr="006A4DE8">
              <w:rPr>
                <w:rStyle w:val="Hyperlink"/>
              </w:rPr>
              <w:t>5.2</w:t>
            </w:r>
            <w:r w:rsidR="006866B8">
              <w:tab/>
            </w:r>
            <w:r w:rsidR="006866B8" w:rsidRPr="006A4DE8">
              <w:rPr>
                <w:rStyle w:val="Hyperlink"/>
              </w:rPr>
              <w:t>Support</w:t>
            </w:r>
            <w:r w:rsidR="006866B8">
              <w:rPr>
                <w:webHidden/>
              </w:rPr>
              <w:tab/>
            </w:r>
            <w:r w:rsidR="006866B8">
              <w:rPr>
                <w:webHidden/>
              </w:rPr>
              <w:fldChar w:fldCharType="begin"/>
            </w:r>
            <w:r w:rsidR="006866B8">
              <w:rPr>
                <w:webHidden/>
              </w:rPr>
              <w:instrText xml:space="preserve"> PAGEREF _Toc955973 \h </w:instrText>
            </w:r>
            <w:r w:rsidR="006866B8">
              <w:rPr>
                <w:webHidden/>
              </w:rPr>
            </w:r>
            <w:r w:rsidR="006866B8">
              <w:rPr>
                <w:webHidden/>
              </w:rPr>
              <w:fldChar w:fldCharType="separate"/>
            </w:r>
            <w:r w:rsidR="006866B8">
              <w:rPr>
                <w:webHidden/>
              </w:rPr>
              <w:t>5-27</w:t>
            </w:r>
            <w:r w:rsidR="006866B8">
              <w:rPr>
                <w:webHidden/>
              </w:rPr>
              <w:fldChar w:fldCharType="end"/>
            </w:r>
          </w:hyperlink>
        </w:p>
        <w:p w14:paraId="102B4BFA" w14:textId="55F41414" w:rsidR="006866B8" w:rsidRDefault="00F61410">
          <w:pPr>
            <w:pStyle w:val="TOC1"/>
          </w:pPr>
          <w:hyperlink w:anchor="_Toc955974" w:history="1">
            <w:r w:rsidR="006866B8" w:rsidRPr="006A4DE8">
              <w:rPr>
                <w:rStyle w:val="Hyperlink"/>
              </w:rPr>
              <w:t>6.</w:t>
            </w:r>
            <w:r w:rsidR="006866B8">
              <w:tab/>
            </w:r>
            <w:r w:rsidR="006866B8" w:rsidRPr="006A4DE8">
              <w:rPr>
                <w:rStyle w:val="Hyperlink"/>
              </w:rPr>
              <w:t>Release History</w:t>
            </w:r>
            <w:r w:rsidR="006866B8">
              <w:rPr>
                <w:webHidden/>
              </w:rPr>
              <w:tab/>
            </w:r>
            <w:r w:rsidR="006866B8">
              <w:rPr>
                <w:webHidden/>
              </w:rPr>
              <w:fldChar w:fldCharType="begin"/>
            </w:r>
            <w:r w:rsidR="006866B8">
              <w:rPr>
                <w:webHidden/>
              </w:rPr>
              <w:instrText xml:space="preserve"> PAGEREF _Toc955974 \h </w:instrText>
            </w:r>
            <w:r w:rsidR="006866B8">
              <w:rPr>
                <w:webHidden/>
              </w:rPr>
            </w:r>
            <w:r w:rsidR="006866B8">
              <w:rPr>
                <w:webHidden/>
              </w:rPr>
              <w:fldChar w:fldCharType="separate"/>
            </w:r>
            <w:r w:rsidR="006866B8">
              <w:rPr>
                <w:webHidden/>
              </w:rPr>
              <w:t>6-27</w:t>
            </w:r>
            <w:r w:rsidR="006866B8">
              <w:rPr>
                <w:webHidden/>
              </w:rPr>
              <w:fldChar w:fldCharType="end"/>
            </w:r>
          </w:hyperlink>
        </w:p>
        <w:p w14:paraId="35ACED34" w14:textId="314FA0FE"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955950"/>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 reducing fraud losses.</w:t>
      </w:r>
      <w:r w:rsidR="00D7638D">
        <w:rPr>
          <w:rFonts w:eastAsia="Times New Roman" w:cs="Times New Roman"/>
        </w:rPr>
        <w:t xml:space="preserve"> The Signifyd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Signifyd’s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(webhook). The Case Create API is used to pass order and transaction details to Signifyd for fraud review</w:t>
      </w:r>
      <w:r w:rsidR="00D7638D">
        <w:t xml:space="preserve">. Signifyd decisions are returned asynchronously, so an HTTP </w:t>
      </w:r>
      <w:r w:rsidR="00EB2375" w:rsidRPr="00D7638D">
        <w:t xml:space="preserve">callback </w:t>
      </w:r>
      <w:r w:rsidR="00D7638D">
        <w:t>(webhook)</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r w:rsidR="006B3BAE" w:rsidRPr="006B3BAE">
        <w:t xml:space="preserve">Signifyd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Sign</w:t>
      </w:r>
      <w:r w:rsidR="002E7C57">
        <w:t>i</w:t>
      </w:r>
      <w:r w:rsidR="006B3BAE" w:rsidRPr="006B3BAE">
        <w:t xml:space="preserve">fyd </w:t>
      </w:r>
      <w:r w:rsidR="00D7638D">
        <w:t xml:space="preserve">has completed it’s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(depending on settings ).</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standard </w:t>
      </w:r>
      <w:r w:rsidR="00044B7B">
        <w:rPr>
          <w:rFonts w:cs="Trebuchet MS"/>
          <w:color w:val="00000A"/>
        </w:rPr>
        <w:t>SiteGenesis</w:t>
      </w:r>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The Set Up and Custom Code Configuration described in this document assume the use of 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Heading1"/>
      </w:pPr>
      <w:bookmarkStart w:id="4" w:name="_Toc955951"/>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lastRenderedPageBreak/>
        <w:br w:type="page"/>
      </w:r>
    </w:p>
    <w:p w14:paraId="25B7824A" w14:textId="1C06DE82" w:rsidR="004762F9" w:rsidRPr="00BB03F4" w:rsidRDefault="000F175D" w:rsidP="000F5612">
      <w:pPr>
        <w:pStyle w:val="Heading1"/>
      </w:pPr>
      <w:bookmarkStart w:id="7" w:name="_Toc955952"/>
      <w:r>
        <w:lastRenderedPageBreak/>
        <w:t>Component Overview</w:t>
      </w:r>
      <w:bookmarkEnd w:id="7"/>
    </w:p>
    <w:p w14:paraId="020961A8" w14:textId="73090B49" w:rsidR="001F5FC3" w:rsidRDefault="001F5FC3" w:rsidP="001F5FC3">
      <w:pPr>
        <w:pStyle w:val="Heading2"/>
      </w:pPr>
      <w:bookmarkStart w:id="8" w:name="_Toc955953"/>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Heading3"/>
        <w:ind w:left="1890"/>
      </w:pPr>
      <w:bookmarkStart w:id="9" w:name="_Toc955954"/>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Heading3"/>
        <w:tabs>
          <w:tab w:val="left" w:pos="1260"/>
        </w:tabs>
        <w:ind w:left="630" w:firstLine="0"/>
      </w:pPr>
      <w:bookmarkStart w:id="10" w:name="_Toc955955"/>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BB7329">
      <w:pPr>
        <w:pStyle w:val="ListParagraph"/>
        <w:widowControl w:val="0"/>
        <w:numPr>
          <w:ilvl w:val="0"/>
          <w:numId w:val="17"/>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BB7329">
      <w:pPr>
        <w:widowControl w:val="0"/>
        <w:numPr>
          <w:ilvl w:val="0"/>
          <w:numId w:val="17"/>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instance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BB7329">
      <w:pPr>
        <w:widowControl w:val="0"/>
        <w:numPr>
          <w:ilvl w:val="0"/>
          <w:numId w:val="18"/>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BB7329">
      <w:pPr>
        <w:pStyle w:val="ListParagraph"/>
        <w:widowControl w:val="0"/>
        <w:numPr>
          <w:ilvl w:val="0"/>
          <w:numId w:val="18"/>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BB7329">
      <w:pPr>
        <w:widowControl w:val="0"/>
        <w:numPr>
          <w:ilvl w:val="0"/>
          <w:numId w:val="18"/>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If you’re the only one working on that instance e.g.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BB7329">
      <w:pPr>
        <w:widowControl w:val="0"/>
        <w:numPr>
          <w:ilvl w:val="0"/>
          <w:numId w:val="18"/>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Heading3"/>
        <w:ind w:left="630" w:firstLine="0"/>
      </w:pPr>
      <w:bookmarkStart w:id="11" w:name="_Toc955956"/>
      <w:r>
        <w:t xml:space="preserve">Setup </w:t>
      </w:r>
      <w:r w:rsidRPr="00C96A5F">
        <w:t>Site Preference</w:t>
      </w:r>
      <w:r w:rsidR="00F1669C">
        <w:t xml:space="preserve"> V</w:t>
      </w:r>
      <w:r w:rsidR="00933E09">
        <w:t>alues</w:t>
      </w:r>
      <w:bookmarkEnd w:id="11"/>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 </w:t>
      </w:r>
    </w:p>
    <w:p w14:paraId="42AFD25D" w14:textId="0E8F5745" w:rsidR="00455364" w:rsidRDefault="005C7C60" w:rsidP="00455364">
      <w:pPr>
        <w:widowControl w:val="0"/>
        <w:autoSpaceDE w:val="0"/>
        <w:autoSpaceDN w:val="0"/>
        <w:adjustRightInd w:val="0"/>
        <w:spacing w:after="0" w:line="280" w:lineRule="atLeast"/>
        <w:ind w:left="630"/>
        <w:rPr>
          <w:rFonts w:ascii="Times" w:hAnsi="Times" w:cs="Times"/>
          <w:sz w:val="24"/>
          <w:szCs w:val="24"/>
        </w:rPr>
      </w:pPr>
      <w:r>
        <w:rPr>
          <w:noProof/>
        </w:rPr>
        <w:drawing>
          <wp:inline distT="0" distB="0" distL="0" distR="0" wp14:anchorId="544DB367" wp14:editId="3982D547">
            <wp:extent cx="5734050" cy="27711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458" cy="2779054"/>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Heading3"/>
        <w:ind w:left="630" w:firstLine="0"/>
      </w:pPr>
      <w:bookmarkStart w:id="12" w:name="_Toc955957"/>
      <w:r>
        <w:lastRenderedPageBreak/>
        <w:t>Setup Service Framework Configuration</w:t>
      </w:r>
      <w:bookmarkEnd w:id="12"/>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Signifyd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You will receive a test and a production API key from Signifyd. Be</w:t>
      </w:r>
      <w:r>
        <w:rPr>
          <w:rFonts w:cs="Trebuchet MS"/>
          <w:color w:val="00000A"/>
        </w:rPr>
        <w:t xml:space="preserve"> sure to enter the information provided by Signifyd for your particular implementation</w:t>
      </w:r>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Heading3"/>
        <w:ind w:left="720" w:firstLine="0"/>
      </w:pPr>
      <w:bookmarkStart w:id="13" w:name="_Toc955958"/>
      <w:r>
        <w:t>Setup Job Schedules Configuration</w:t>
      </w:r>
      <w:bookmarkEnd w:id="13"/>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r w:rsidR="0084447A" w:rsidRPr="0084447A">
        <w:rPr>
          <w:rFonts w:cstheme="minorHAnsi"/>
          <w:i/>
        </w:rPr>
        <w:t xml:space="preserve">replace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3174DD5F" w:rsidR="00A90D32" w:rsidRDefault="00A90D32" w:rsidP="0084447A">
      <w:pPr>
        <w:ind w:left="630"/>
      </w:pPr>
    </w:p>
    <w:p w14:paraId="4978473F" w14:textId="35409047" w:rsidR="00C45B32" w:rsidRDefault="00C45B32" w:rsidP="00BB7329">
      <w:pPr>
        <w:pStyle w:val="Heading3"/>
        <w:numPr>
          <w:ilvl w:val="2"/>
          <w:numId w:val="24"/>
        </w:numPr>
        <w:ind w:left="1440"/>
      </w:pPr>
      <w:bookmarkStart w:id="14" w:name="_Toc955959"/>
      <w:r>
        <w:t xml:space="preserve">API Integration </w:t>
      </w:r>
      <w:r w:rsidR="00F94E33">
        <w:t>–</w:t>
      </w:r>
      <w:r>
        <w:t xml:space="preserve"> SFRA</w:t>
      </w:r>
      <w:r w:rsidR="00F94E33">
        <w:t xml:space="preserve"> Controllers</w:t>
      </w:r>
      <w:bookmarkEnd w:id="14"/>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5A07B377" w14:textId="7A7E7DEC" w:rsidR="00C45B32" w:rsidRDefault="009304DE" w:rsidP="0084447A">
      <w:pPr>
        <w:ind w:left="630"/>
      </w:pPr>
      <w:r>
        <w:t>No code modifications are required for SFRA integration.</w:t>
      </w:r>
    </w:p>
    <w:p w14:paraId="61B1B27B" w14:textId="77777777" w:rsidR="009304DE" w:rsidRPr="002E7C57" w:rsidRDefault="009304DE" w:rsidP="0084447A">
      <w:pPr>
        <w:ind w:left="630"/>
      </w:pPr>
    </w:p>
    <w:p w14:paraId="19841E72" w14:textId="2C6000D5" w:rsidR="00260692" w:rsidRDefault="00BE0938" w:rsidP="007A2E04">
      <w:pPr>
        <w:pStyle w:val="Heading3"/>
        <w:ind w:left="720" w:firstLine="0"/>
      </w:pPr>
      <w:bookmarkStart w:id="15" w:name="_Toc955961"/>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5"/>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BB7329">
      <w:pPr>
        <w:pStyle w:val="ListParagraph"/>
        <w:widowControl w:val="0"/>
        <w:numPr>
          <w:ilvl w:val="0"/>
          <w:numId w:val="25"/>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BB7329">
      <w:pPr>
        <w:pStyle w:val="ListParagraph"/>
        <w:widowControl w:val="0"/>
        <w:numPr>
          <w:ilvl w:val="0"/>
          <w:numId w:val="25"/>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8031D6">
      <w:pPr>
        <w:pStyle w:val="Heading3"/>
        <w:ind w:left="720" w:firstLine="0"/>
      </w:pPr>
      <w:bookmarkStart w:id="16" w:name="_Toc955962"/>
      <w:r>
        <w:t xml:space="preserve">API Integration – </w:t>
      </w:r>
      <w:r w:rsidR="00F94E33">
        <w:t xml:space="preserve">SiteGenesis </w:t>
      </w:r>
      <w:r>
        <w:t>Templates</w:t>
      </w:r>
      <w:bookmarkEnd w:id="16"/>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Heading3"/>
        <w:ind w:left="720" w:firstLine="0"/>
      </w:pPr>
      <w:bookmarkStart w:id="17" w:name="_Toc955963"/>
      <w:r>
        <w:lastRenderedPageBreak/>
        <w:t>API Integration - Pipelines</w:t>
      </w:r>
      <w:bookmarkEnd w:id="17"/>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Heading3"/>
        <w:ind w:left="720" w:firstLine="0"/>
      </w:pPr>
      <w:bookmarkStart w:id="18" w:name="_Toc955964"/>
      <w:r>
        <w:lastRenderedPageBreak/>
        <w:t>API Integration – Customized order information</w:t>
      </w:r>
      <w:bookmarkEnd w:id="18"/>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82B8239">
            <wp:extent cx="5659769" cy="4137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3353" cy="4140280"/>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Heading2"/>
        <w:ind w:left="720"/>
      </w:pPr>
      <w:bookmarkStart w:id="19" w:name="_Toc955965"/>
      <w:bookmarkStart w:id="20" w:name="_Toc285887829"/>
      <w:r>
        <w:lastRenderedPageBreak/>
        <w:t>Other Non-Transactional Operations</w:t>
      </w:r>
      <w:bookmarkEnd w:id="19"/>
    </w:p>
    <w:bookmarkEnd w:id="20"/>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1" w:name="_Toc245264342"/>
      <w:bookmarkStart w:id="22" w:name="_Toc279703429"/>
      <w:bookmarkStart w:id="23" w:name="_Toc279703522"/>
      <w:bookmarkStart w:id="24"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Heading1"/>
      </w:pPr>
      <w:bookmarkStart w:id="25" w:name="_Toc955966"/>
      <w:bookmarkEnd w:id="21"/>
      <w:bookmarkEnd w:id="22"/>
      <w:bookmarkEnd w:id="23"/>
      <w:r>
        <w:lastRenderedPageBreak/>
        <w:t>Configuration</w:t>
      </w:r>
      <w:r w:rsidR="00D92B9B">
        <w:t xml:space="preserve"> Guide</w:t>
      </w:r>
      <w:bookmarkEnd w:id="25"/>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6" w:name="_Toc955967"/>
      <w:r>
        <w:t>Setup</w:t>
      </w:r>
      <w:bookmarkEnd w:id="26"/>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18A5693E"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06DDEE91">
            <wp:extent cx="4848918" cy="3137535"/>
            <wp:effectExtent l="0" t="0" r="889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5887" cy="3142044"/>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Heading3"/>
        <w:ind w:left="1080" w:hanging="540"/>
      </w:pPr>
      <w:bookmarkStart w:id="27" w:name="_Toc955968"/>
      <w:r w:rsidRPr="001F206A">
        <w:lastRenderedPageBreak/>
        <w:t xml:space="preserve">Configuration on </w:t>
      </w:r>
      <w:r w:rsidR="00F46C8D">
        <w:t>Signifyd</w:t>
      </w:r>
      <w:r w:rsidRPr="001F206A">
        <w:t xml:space="preserve"> side</w:t>
      </w:r>
      <w:bookmarkEnd w:id="27"/>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1AB9875"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73F4">
        <w:rPr>
          <w:rFonts w:cs="Trebuchet MS"/>
          <w:color w:val="00000A"/>
        </w:rPr>
        <w:t>w</w:t>
      </w:r>
      <w:r>
        <w:rPr>
          <w:rFonts w:cs="Trebuchet MS"/>
          <w:color w:val="00000A"/>
        </w:rPr>
        <w:t>ebhooks</w:t>
      </w:r>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in order to update </w:t>
      </w:r>
      <w:r w:rsidR="00AE4445">
        <w:rPr>
          <w:rFonts w:cs="Trebuchet MS"/>
          <w:color w:val="00000A"/>
        </w:rPr>
        <w:t>SFCC with the latest status from Signifyd.</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Heading2"/>
        <w:ind w:left="990"/>
      </w:pPr>
      <w:bookmarkStart w:id="28" w:name="_Toc955969"/>
      <w:r>
        <w:lastRenderedPageBreak/>
        <w:t>External Interfaces</w:t>
      </w:r>
      <w:r w:rsidR="0077771D">
        <w:t xml:space="preserve"> List</w:t>
      </w:r>
      <w:bookmarkEnd w:id="28"/>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Heading2"/>
        <w:ind w:left="990"/>
      </w:pPr>
      <w:bookmarkStart w:id="29" w:name="_Toc955970"/>
      <w:r>
        <w:t>Testing</w:t>
      </w:r>
      <w:bookmarkEnd w:id="29"/>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‘Signifyd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BB7329">
      <w:pPr>
        <w:numPr>
          <w:ilvl w:val="0"/>
          <w:numId w:val="21"/>
        </w:numPr>
        <w:spacing w:after="0" w:line="240" w:lineRule="auto"/>
      </w:pPr>
      <w:r w:rsidRPr="00D60AAD">
        <w:t xml:space="preserve">A case will be created on Signifyd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BB7329">
      <w:pPr>
        <w:numPr>
          <w:ilvl w:val="0"/>
          <w:numId w:val="21"/>
        </w:numPr>
        <w:spacing w:after="0" w:line="240" w:lineRule="auto"/>
      </w:pPr>
      <w:r w:rsidRPr="00D60AAD">
        <w:t xml:space="preserve">The order details will be sent from </w:t>
      </w:r>
      <w:r w:rsidR="00A90D32">
        <w:t>SFCC</w:t>
      </w:r>
      <w:r w:rsidRPr="00D60AAD">
        <w:t xml:space="preserve"> to Signifyd and should be visible in the Signifyd Admin Panel.</w:t>
      </w:r>
    </w:p>
    <w:p w14:paraId="091CE016" w14:textId="5ED257C1" w:rsidR="00693687" w:rsidRPr="00D60AAD" w:rsidRDefault="00693687" w:rsidP="00BB7329">
      <w:pPr>
        <w:numPr>
          <w:ilvl w:val="0"/>
          <w:numId w:val="21"/>
        </w:numPr>
        <w:spacing w:after="0" w:line="240" w:lineRule="auto"/>
      </w:pPr>
      <w:r w:rsidRPr="00D60AAD">
        <w:t xml:space="preserve"> Order Status will be ‘Open’ in </w:t>
      </w:r>
      <w:r w:rsidR="00A90D32">
        <w:t>SFCC</w:t>
      </w:r>
    </w:p>
    <w:p w14:paraId="33CD5A39" w14:textId="0753C1A7" w:rsidR="00693687" w:rsidRPr="00D60AAD" w:rsidRDefault="00693687" w:rsidP="00BB7329">
      <w:pPr>
        <w:numPr>
          <w:ilvl w:val="0"/>
          <w:numId w:val="21"/>
        </w:numPr>
        <w:spacing w:after="0" w:line="240" w:lineRule="auto"/>
      </w:pPr>
      <w:r w:rsidRPr="00D60AAD">
        <w:t xml:space="preserve">Once webhook marks the order data ‘guaranteeDisposition: "APPROVED"’ the order will be updated to ‘ready for export’ in </w:t>
      </w:r>
      <w:r w:rsidR="00A90D32">
        <w:t>SFCC</w:t>
      </w:r>
      <w:r w:rsidRPr="00D60AAD">
        <w:t>.</w:t>
      </w:r>
    </w:p>
    <w:p w14:paraId="680B1951" w14:textId="77777777" w:rsidR="00693687" w:rsidRPr="00D60AAD" w:rsidRDefault="00693687" w:rsidP="00BB7329">
      <w:pPr>
        <w:numPr>
          <w:ilvl w:val="0"/>
          <w:numId w:val="21"/>
        </w:numPr>
        <w:spacing w:after="0" w:line="240" w:lineRule="auto"/>
      </w:pPr>
      <w:r w:rsidRPr="00D60AAD">
        <w:t>The following order attributes will be updated:</w:t>
      </w:r>
    </w:p>
    <w:p w14:paraId="0CD725C0" w14:textId="77777777" w:rsidR="00693687" w:rsidRPr="00D60AAD" w:rsidRDefault="00693687" w:rsidP="00BB7329">
      <w:pPr>
        <w:numPr>
          <w:ilvl w:val="1"/>
          <w:numId w:val="21"/>
        </w:numPr>
        <w:spacing w:after="0" w:line="240" w:lineRule="auto"/>
        <w:ind w:left="1710" w:hanging="360"/>
      </w:pPr>
      <w:r w:rsidRPr="00D60AAD">
        <w:t>‘signifydFraudScore’</w:t>
      </w:r>
    </w:p>
    <w:p w14:paraId="34CFEAC0" w14:textId="77777777" w:rsidR="00693687" w:rsidRPr="00D60AAD" w:rsidRDefault="00693687" w:rsidP="00BB7329">
      <w:pPr>
        <w:numPr>
          <w:ilvl w:val="1"/>
          <w:numId w:val="21"/>
        </w:numPr>
        <w:spacing w:after="0" w:line="240" w:lineRule="auto"/>
        <w:ind w:left="1710" w:hanging="360"/>
      </w:pPr>
      <w:r w:rsidRPr="00D60AAD">
        <w:t>‘signifydGaurenteeDisposition’</w:t>
      </w:r>
    </w:p>
    <w:p w14:paraId="276DA3D7" w14:textId="77777777" w:rsidR="00693687" w:rsidRPr="00D60AAD" w:rsidRDefault="00693687" w:rsidP="00BB7329">
      <w:pPr>
        <w:numPr>
          <w:ilvl w:val="1"/>
          <w:numId w:val="21"/>
        </w:numPr>
        <w:spacing w:after="0" w:line="240" w:lineRule="auto"/>
        <w:ind w:left="1710" w:hanging="360"/>
      </w:pPr>
      <w:r w:rsidRPr="00D60AAD">
        <w:t>‘signifydOrderURL’</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BB7329">
      <w:pPr>
        <w:numPr>
          <w:ilvl w:val="0"/>
          <w:numId w:val="22"/>
        </w:numPr>
        <w:spacing w:after="0" w:line="240" w:lineRule="auto"/>
      </w:pPr>
      <w:r w:rsidRPr="00D60AAD">
        <w:t xml:space="preserve">A case will be created on Signifyd site at </w:t>
      </w:r>
      <w:hyperlink r:id="rId52" w:history="1">
        <w:r w:rsidRPr="00D60AAD">
          <w:rPr>
            <w:rStyle w:val="Hyperlink"/>
          </w:rPr>
          <w:t>https://app.signifyd.com/cases</w:t>
        </w:r>
      </w:hyperlink>
      <w:r w:rsidRPr="00D60AAD">
        <w:t>. The case ID will be saved on the order.</w:t>
      </w:r>
    </w:p>
    <w:p w14:paraId="5A12390B" w14:textId="032DDD53" w:rsidR="00693687" w:rsidRPr="00D60AAD" w:rsidRDefault="00693687" w:rsidP="00BB7329">
      <w:pPr>
        <w:numPr>
          <w:ilvl w:val="0"/>
          <w:numId w:val="22"/>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082348FF" w14:textId="7CF35474" w:rsidR="00693687" w:rsidRPr="00D60AAD" w:rsidRDefault="00693687" w:rsidP="00BB7329">
      <w:pPr>
        <w:numPr>
          <w:ilvl w:val="0"/>
          <w:numId w:val="22"/>
        </w:numPr>
        <w:spacing w:after="0" w:line="240" w:lineRule="auto"/>
      </w:pPr>
      <w:r w:rsidRPr="00D60AAD">
        <w:t xml:space="preserve">Order Status will be ‘Open’ in </w:t>
      </w:r>
      <w:r w:rsidR="00A90D32">
        <w:t>SFCC</w:t>
      </w:r>
    </w:p>
    <w:p w14:paraId="4CB404A0" w14:textId="661676DA" w:rsidR="00693687" w:rsidRPr="00D60AAD" w:rsidRDefault="00693687" w:rsidP="00BB7329">
      <w:pPr>
        <w:numPr>
          <w:ilvl w:val="0"/>
          <w:numId w:val="22"/>
        </w:numPr>
        <w:spacing w:after="0" w:line="240" w:lineRule="auto"/>
      </w:pPr>
      <w:r w:rsidRPr="00D60AAD">
        <w:t xml:space="preserve">Once webhook marks the order data ‘guaranteeDisposition: "DECLINED"’ the order will stay on 'Open' status in </w:t>
      </w:r>
      <w:r w:rsidR="004D1407">
        <w:t>SFCC</w:t>
      </w:r>
      <w:r w:rsidRPr="00D60AAD">
        <w:t>.</w:t>
      </w:r>
    </w:p>
    <w:p w14:paraId="31224B7D" w14:textId="77777777" w:rsidR="00693687" w:rsidRPr="00D60AAD" w:rsidRDefault="00693687" w:rsidP="00BB7329">
      <w:pPr>
        <w:numPr>
          <w:ilvl w:val="0"/>
          <w:numId w:val="22"/>
        </w:numPr>
        <w:spacing w:after="0" w:line="240" w:lineRule="auto"/>
      </w:pPr>
      <w:r w:rsidRPr="00D60AAD">
        <w:t>The following order attributes will be updated:</w:t>
      </w:r>
    </w:p>
    <w:p w14:paraId="0BB6BA54" w14:textId="77777777" w:rsidR="00693687" w:rsidRPr="00D60AAD" w:rsidRDefault="00693687" w:rsidP="00BB7329">
      <w:pPr>
        <w:numPr>
          <w:ilvl w:val="1"/>
          <w:numId w:val="15"/>
        </w:numPr>
        <w:spacing w:after="0" w:line="240" w:lineRule="auto"/>
        <w:ind w:left="1710" w:hanging="360"/>
      </w:pPr>
      <w:r w:rsidRPr="00D60AAD">
        <w:lastRenderedPageBreak/>
        <w:t>‘signifydFraudScore’</w:t>
      </w:r>
    </w:p>
    <w:p w14:paraId="7C16D9AA" w14:textId="77777777" w:rsidR="00693687" w:rsidRPr="00D60AAD" w:rsidRDefault="00693687" w:rsidP="00BB7329">
      <w:pPr>
        <w:numPr>
          <w:ilvl w:val="1"/>
          <w:numId w:val="15"/>
        </w:numPr>
        <w:spacing w:after="0" w:line="240" w:lineRule="auto"/>
        <w:ind w:left="1710" w:hanging="360"/>
      </w:pPr>
      <w:r w:rsidRPr="00D60AAD">
        <w:t>‘signifydGaurenteeDisposition’</w:t>
      </w:r>
    </w:p>
    <w:p w14:paraId="13A954F5" w14:textId="77777777" w:rsidR="00693687" w:rsidRPr="00D60AAD" w:rsidRDefault="00693687" w:rsidP="00BB7329">
      <w:pPr>
        <w:numPr>
          <w:ilvl w:val="1"/>
          <w:numId w:val="15"/>
        </w:numPr>
        <w:spacing w:after="0" w:line="240" w:lineRule="auto"/>
        <w:ind w:left="1710" w:hanging="360"/>
      </w:pPr>
      <w:r w:rsidRPr="00D60AAD">
        <w:t>‘signifydOrderURL’</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‘Signifyd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BB7329">
      <w:pPr>
        <w:numPr>
          <w:ilvl w:val="0"/>
          <w:numId w:val="23"/>
        </w:numPr>
        <w:spacing w:after="0" w:line="240" w:lineRule="auto"/>
      </w:pPr>
      <w:r w:rsidRPr="00D60AAD">
        <w:t xml:space="preserve">A case will be created on Signifyd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BB7329">
      <w:pPr>
        <w:numPr>
          <w:ilvl w:val="0"/>
          <w:numId w:val="23"/>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627A576C" w14:textId="60589E5C" w:rsidR="00693687" w:rsidRPr="00D60AAD" w:rsidRDefault="00693687" w:rsidP="00BB7329">
      <w:pPr>
        <w:numPr>
          <w:ilvl w:val="0"/>
          <w:numId w:val="23"/>
        </w:numPr>
        <w:spacing w:after="0" w:line="240" w:lineRule="auto"/>
      </w:pPr>
      <w:r w:rsidRPr="00D60AAD">
        <w:t xml:space="preserve">Order Status will be ‘Ready To Export’ in </w:t>
      </w:r>
      <w:r w:rsidR="00A90D32">
        <w:t>SFCC</w:t>
      </w:r>
    </w:p>
    <w:p w14:paraId="0A78ABCB" w14:textId="77777777" w:rsidR="00693687" w:rsidRPr="00D60AAD" w:rsidRDefault="00693687" w:rsidP="00BB7329">
      <w:pPr>
        <w:numPr>
          <w:ilvl w:val="0"/>
          <w:numId w:val="23"/>
        </w:numPr>
        <w:spacing w:after="0" w:line="240" w:lineRule="auto"/>
      </w:pPr>
      <w:r w:rsidRPr="00D60AAD">
        <w:t>The following order attributes will be updated:</w:t>
      </w:r>
    </w:p>
    <w:p w14:paraId="52635141" w14:textId="77777777" w:rsidR="00693687" w:rsidRPr="00D60AAD" w:rsidRDefault="00693687" w:rsidP="00BB7329">
      <w:pPr>
        <w:numPr>
          <w:ilvl w:val="1"/>
          <w:numId w:val="16"/>
        </w:numPr>
        <w:spacing w:after="0" w:line="240" w:lineRule="auto"/>
        <w:ind w:left="1710" w:hanging="360"/>
      </w:pPr>
      <w:r w:rsidRPr="00D60AAD">
        <w:t>‘signifydFraudScore’</w:t>
      </w:r>
    </w:p>
    <w:p w14:paraId="47310188" w14:textId="77777777" w:rsidR="00693687" w:rsidRPr="00D60AAD" w:rsidRDefault="00693687" w:rsidP="00BB7329">
      <w:pPr>
        <w:numPr>
          <w:ilvl w:val="1"/>
          <w:numId w:val="16"/>
        </w:numPr>
        <w:spacing w:after="0" w:line="240" w:lineRule="auto"/>
        <w:ind w:left="1710" w:hanging="360"/>
      </w:pPr>
      <w:r w:rsidRPr="00D60AAD">
        <w:t>‘signifydGaurenteeDisposition’</w:t>
      </w:r>
    </w:p>
    <w:p w14:paraId="3E148CDB" w14:textId="77777777" w:rsidR="00693687" w:rsidRPr="00D60AAD" w:rsidRDefault="00693687" w:rsidP="00BB7329">
      <w:pPr>
        <w:numPr>
          <w:ilvl w:val="1"/>
          <w:numId w:val="16"/>
        </w:numPr>
        <w:spacing w:after="0" w:line="240" w:lineRule="auto"/>
        <w:ind w:left="1710" w:hanging="360"/>
      </w:pPr>
      <w:r w:rsidRPr="00D60AAD">
        <w:t>‘signifydOrderURL’</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r>
              <w:rPr>
                <w:rStyle w:val="label"/>
                <w:rFonts w:ascii="Arial" w:hAnsi="Arial" w:cs="Arial"/>
                <w:sz w:val="17"/>
                <w:szCs w:val="17"/>
              </w:rPr>
              <w:t>Step actions: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r>
              <w:rPr>
                <w:rStyle w:val="label"/>
                <w:rFonts w:ascii="Arial" w:hAnsi="Arial" w:cs="Arial"/>
                <w:sz w:val="17"/>
                <w:szCs w:val="17"/>
              </w:rPr>
              <w:t>Expected Results:</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&gt;Signifyd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Signifyd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NormalWeb"/>
              <w:rPr>
                <w:rFonts w:ascii="Arial" w:eastAsiaTheme="minorEastAsia" w:hAnsi="Arial" w:cs="Arial"/>
                <w:sz w:val="17"/>
                <w:szCs w:val="17"/>
              </w:rPr>
            </w:pPr>
            <w:r>
              <w:rPr>
                <w:rFonts w:ascii="Arial" w:hAnsi="Arial" w:cs="Arial"/>
                <w:sz w:val="17"/>
                <w:szCs w:val="17"/>
              </w:rPr>
              <w:t>Place an order.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Normal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NormalWeb"/>
              <w:rPr>
                <w:rFonts w:ascii="Arial" w:hAnsi="Arial" w:cs="Arial"/>
                <w:sz w:val="17"/>
                <w:szCs w:val="17"/>
                <w:lang w:val="en-GB"/>
              </w:rPr>
            </w:pPr>
            <w:r>
              <w:rPr>
                <w:rFonts w:ascii="Arial" w:hAnsi="Arial" w:cs="Arial"/>
                <w:sz w:val="17"/>
                <w:szCs w:val="17"/>
                <w:lang w:val="en-GB"/>
              </w:rPr>
              <w:t>Signifyd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Signifyd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Normal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r w:rsidR="00DA7CB0" w:rsidRPr="00DA7CB0">
              <w:rPr>
                <w:rFonts w:ascii="Arial" w:hAnsi="Arial" w:cs="Arial"/>
                <w:sz w:val="17"/>
                <w:szCs w:val="17"/>
                <w:lang w:val="en-GB"/>
              </w:rPr>
              <w:t xml:space="preserve"> </w:t>
            </w:r>
          </w:p>
          <w:p w14:paraId="56FC1813" w14:textId="400DBEA6"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un Signifyd-</w:t>
            </w:r>
            <w:r>
              <w:rPr>
                <w:rFonts w:ascii="Arial" w:hAnsi="Arial" w:cs="Arial"/>
                <w:sz w:val="17"/>
                <w:szCs w:val="17"/>
                <w:lang w:val="en-GB"/>
              </w:rPr>
              <w:t>CreateMissingOrders</w:t>
            </w:r>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job should run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Signifyd </w:t>
            </w:r>
            <w:r w:rsidR="00E70E98">
              <w:rPr>
                <w:rFonts w:ascii="Arial" w:hAnsi="Arial" w:cs="Arial"/>
                <w:sz w:val="17"/>
                <w:szCs w:val="17"/>
                <w:lang w:val="en-GB"/>
              </w:rPr>
              <w:t>Case ID was set</w:t>
            </w:r>
          </w:p>
        </w:tc>
      </w:tr>
    </w:tbl>
    <w:p w14:paraId="3FA5CA9F" w14:textId="77777777" w:rsidR="00BB308E" w:rsidRDefault="00DA7CB0" w:rsidP="00693687">
      <w:r>
        <w:br/>
      </w:r>
    </w:p>
    <w:p w14:paraId="7E94D710" w14:textId="77777777" w:rsidR="00BB308E" w:rsidRDefault="00BB308E">
      <w:r>
        <w:br w:type="page"/>
      </w:r>
    </w:p>
    <w:p w14:paraId="3724D0AC" w14:textId="141C566F" w:rsidR="00BB308E" w:rsidRDefault="00A9753B" w:rsidP="00BB308E">
      <w:pPr>
        <w:pStyle w:val="Heading3"/>
      </w:pPr>
      <w:r>
        <w:lastRenderedPageBreak/>
        <w:t>Automated Testing</w:t>
      </w:r>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Heading3"/>
        <w:numPr>
          <w:ilvl w:val="3"/>
          <w:numId w:val="13"/>
        </w:numPr>
      </w:pPr>
      <w:r>
        <w:t>Unit testing</w:t>
      </w:r>
    </w:p>
    <w:p w14:paraId="5CFD4734" w14:textId="0EA1FE3E" w:rsidR="00BB308E" w:rsidRDefault="00BB308E" w:rsidP="00515148">
      <w:pPr>
        <w:ind w:left="1416"/>
        <w:jc w:val="both"/>
      </w:pPr>
      <w:r>
        <w:t>To do the automated testing open your command prompt (windows) or terminal (MacOS/Linux/Unix) navigate to the folder above the cartridges and tun the command “npm run test”, this will test the functionalities within the cartridge source code</w:t>
      </w:r>
    </w:p>
    <w:p w14:paraId="77A34844" w14:textId="658529E4" w:rsidR="00BB308E" w:rsidRDefault="00BB308E" w:rsidP="00BB308E">
      <w:pPr>
        <w:pStyle w:val="Heading3"/>
        <w:numPr>
          <w:ilvl w:val="3"/>
          <w:numId w:val="13"/>
        </w:numPr>
      </w:pPr>
      <w:r>
        <w:t>Integration testing</w:t>
      </w:r>
    </w:p>
    <w:p w14:paraId="62DC9934" w14:textId="0CF5A3C9" w:rsidR="00515148" w:rsidRDefault="00515148" w:rsidP="00515148">
      <w:pPr>
        <w:ind w:left="1416"/>
      </w:pPr>
      <w:r>
        <w:t>To run the automated integration testing create a dw.json file on the navigate to the folder above the cartridges</w:t>
      </w:r>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 xml:space="preserve">"hostname"  </w:t>
      </w:r>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 xml:space="preserve">"username"  </w:t>
      </w:r>
      <w:r w:rsidRPr="00515148">
        <w:rPr>
          <w:color w:val="CC7832"/>
        </w:rPr>
        <w:t xml:space="preserve">: </w:t>
      </w:r>
      <w:r w:rsidRPr="00515148">
        <w:t>"</w:t>
      </w:r>
      <w:r>
        <w:t>someUser</w:t>
      </w:r>
      <w:r w:rsidRPr="00515148">
        <w:t>"</w:t>
      </w:r>
      <w:r w:rsidRPr="00515148">
        <w:rPr>
          <w:color w:val="CC7832"/>
        </w:rPr>
        <w:t>,</w:t>
      </w:r>
      <w:r w:rsidRPr="00515148">
        <w:rPr>
          <w:color w:val="CC7832"/>
        </w:rPr>
        <w:br/>
        <w:t xml:space="preserve">    </w:t>
      </w:r>
      <w:r w:rsidRPr="00515148">
        <w:rPr>
          <w:color w:val="9876AA"/>
        </w:rPr>
        <w:t xml:space="preserve">"password"  </w:t>
      </w:r>
      <w:r w:rsidRPr="00515148">
        <w:rPr>
          <w:color w:val="CC7832"/>
        </w:rPr>
        <w:t xml:space="preserve">: </w:t>
      </w:r>
      <w:r w:rsidRPr="00515148">
        <w:t>"</w:t>
      </w:r>
      <w:r>
        <w:t>somePassoword</w:t>
      </w:r>
      <w:r w:rsidRPr="00515148">
        <w:t>"</w:t>
      </w:r>
      <w:r w:rsidRPr="00515148">
        <w:rPr>
          <w:color w:val="CC7832"/>
        </w:rPr>
        <w:t>,</w:t>
      </w:r>
      <w:r w:rsidRPr="00515148">
        <w:rPr>
          <w:color w:val="CC7832"/>
        </w:rPr>
        <w:br/>
        <w:t xml:space="preserve">    </w:t>
      </w:r>
      <w:r w:rsidRPr="00515148">
        <w:rPr>
          <w:color w:val="9876AA"/>
        </w:rPr>
        <w:t xml:space="preserve">"version"   </w:t>
      </w:r>
      <w:r w:rsidRPr="00515148">
        <w:rPr>
          <w:color w:val="CC7832"/>
        </w:rPr>
        <w:t xml:space="preserve">: </w:t>
      </w:r>
      <w:r w:rsidRPr="00515148">
        <w:t>"</w:t>
      </w:r>
      <w:r>
        <w:t>someversion</w:t>
      </w:r>
      <w:r w:rsidRPr="00515148">
        <w:t>"</w:t>
      </w:r>
      <w:r w:rsidRPr="00515148">
        <w:br/>
      </w:r>
      <w:r w:rsidRPr="00515148">
        <w:rPr>
          <w:color w:val="A9B7C6"/>
        </w:rPr>
        <w:t>}</w:t>
      </w:r>
    </w:p>
    <w:p w14:paraId="32987199" w14:textId="6E072F06" w:rsidR="00515148" w:rsidRPr="00515148" w:rsidRDefault="00515148" w:rsidP="00515148">
      <w:r>
        <w:tab/>
      </w:r>
      <w:r>
        <w:tab/>
        <w:t>Then run the command npm run test:integration</w:t>
      </w:r>
    </w:p>
    <w:p w14:paraId="46990992" w14:textId="77777777" w:rsidR="00515148" w:rsidRPr="00BB308E" w:rsidRDefault="00515148" w:rsidP="00515148">
      <w:pPr>
        <w:ind w:left="1416"/>
      </w:pPr>
    </w:p>
    <w:p w14:paraId="36C50D0C" w14:textId="21CC2516" w:rsidR="00D11851" w:rsidRDefault="00EA53D6" w:rsidP="003E41E2">
      <w:pPr>
        <w:pStyle w:val="Heading1"/>
      </w:pPr>
      <w:bookmarkStart w:id="30" w:name="_Toc955971"/>
      <w:bookmarkStart w:id="31" w:name="_Toc245264376"/>
      <w:bookmarkEnd w:id="24"/>
      <w:r>
        <w:t>Operations, Maintenance</w:t>
      </w:r>
      <w:bookmarkEnd w:id="30"/>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32" w:name="_Toc955972"/>
      <w:r>
        <w:t>Availability</w:t>
      </w:r>
      <w:bookmarkEnd w:id="32"/>
    </w:p>
    <w:p w14:paraId="2D6AE3E2" w14:textId="77777777" w:rsidR="008F1715" w:rsidRDefault="008F1715" w:rsidP="008F1715">
      <w:pPr>
        <w:pStyle w:val="Standard1"/>
        <w:ind w:left="1080"/>
      </w:pPr>
    </w:p>
    <w:p w14:paraId="0D2530C2" w14:textId="0C321859" w:rsidR="00635429" w:rsidRDefault="008F1715" w:rsidP="008F1715">
      <w:pPr>
        <w:pStyle w:val="Standard1"/>
        <w:ind w:left="1080"/>
      </w:pPr>
      <w:r>
        <w:t>Availability/Uptime is 24/7</w:t>
      </w:r>
      <w:r w:rsidR="00635429">
        <w:t xml:space="preserve"> is the intended access. But in case of service failure the order will get placed. And a script step job can be configurated to create the missing orders not send to Signifyd</w:t>
      </w:r>
    </w:p>
    <w:p w14:paraId="104728C4" w14:textId="77777777" w:rsidR="00D11851" w:rsidRPr="00F10C2D" w:rsidRDefault="00C10358" w:rsidP="00066D81">
      <w:pPr>
        <w:pStyle w:val="Heading2"/>
      </w:pPr>
      <w:bookmarkStart w:id="33" w:name="_Toc955973"/>
      <w:r>
        <w:t>Support</w:t>
      </w:r>
      <w:bookmarkEnd w:id="33"/>
    </w:p>
    <w:p w14:paraId="14F397D6" w14:textId="77777777" w:rsidR="00156710" w:rsidRDefault="00156710" w:rsidP="00D11851">
      <w:pPr>
        <w:pStyle w:val="dmcFlietext"/>
      </w:pPr>
    </w:p>
    <w:p w14:paraId="1C62251E" w14:textId="71F9B59E" w:rsidR="00E77377" w:rsidRDefault="00057032">
      <w:pPr>
        <w:pStyle w:val="Standard1"/>
        <w:ind w:left="1080"/>
        <w:rPr>
          <w:rStyle w:val="SubtleEmphasis"/>
          <w:i w:val="0"/>
          <w:iCs w:val="0"/>
        </w:rPr>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4"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31"/>
    </w:p>
    <w:p w14:paraId="485F8386" w14:textId="18542F9D" w:rsidR="006C02A9" w:rsidRPr="00F10C2D" w:rsidRDefault="006C02A9" w:rsidP="006C02A9">
      <w:pPr>
        <w:pStyle w:val="Heading2"/>
      </w:pPr>
      <w:r>
        <w:t>Intended Locales</w:t>
      </w:r>
    </w:p>
    <w:p w14:paraId="13458F56" w14:textId="77777777" w:rsidR="006C02A9" w:rsidRDefault="006C02A9" w:rsidP="006C02A9">
      <w:pPr>
        <w:pStyle w:val="dmcFlietext"/>
      </w:pPr>
    </w:p>
    <w:p w14:paraId="6E98A00B" w14:textId="5CD2367E" w:rsidR="006C02A9" w:rsidRDefault="006C02A9" w:rsidP="006C02A9">
      <w:pPr>
        <w:pStyle w:val="Standard1"/>
        <w:ind w:left="1080"/>
      </w:pPr>
      <w:r>
        <w:rPr>
          <w:rStyle w:val="SubtleEmphasis"/>
          <w:i w:val="0"/>
          <w:iCs w:val="0"/>
        </w:rPr>
        <w:t>Out of the box the cartridge supports “en_Us” locale, but other locales may be added according to Signifyd’s service availability</w:t>
      </w:r>
      <w:r w:rsidR="00BD6629">
        <w:rPr>
          <w:rStyle w:val="SubtleEmphasis"/>
          <w:i w:val="0"/>
          <w:iCs w:val="0"/>
        </w:rPr>
        <w:t>, Si</w:t>
      </w:r>
      <w:r w:rsidR="00BD6629" w:rsidRPr="00BD6629">
        <w:rPr>
          <w:rStyle w:val="SubtleEmphasis"/>
          <w:i w:val="0"/>
          <w:iCs w:val="0"/>
        </w:rPr>
        <w:t>gnifyd</w:t>
      </w:r>
      <w:r w:rsidR="00BD6629">
        <w:rPr>
          <w:rStyle w:val="SubtleEmphasis"/>
          <w:i w:val="0"/>
          <w:iCs w:val="0"/>
        </w:rPr>
        <w:t xml:space="preserve"> has support for multiple countries and locales.</w:t>
      </w:r>
    </w:p>
    <w:p w14:paraId="13B95787" w14:textId="77777777" w:rsidR="006C02A9" w:rsidRDefault="006C02A9">
      <w:pPr>
        <w:pStyle w:val="Standard1"/>
        <w:ind w:left="1080"/>
      </w:pPr>
    </w:p>
    <w:p w14:paraId="5F28F40B" w14:textId="46664F63" w:rsidR="00762BB0" w:rsidRDefault="00A30419" w:rsidP="00400CBF">
      <w:pPr>
        <w:pStyle w:val="Heading1"/>
        <w:pBdr>
          <w:right w:val="dotted" w:sz="4" w:space="0" w:color="auto"/>
        </w:pBdr>
      </w:pPr>
      <w:bookmarkStart w:id="34" w:name="_Toc955974"/>
      <w:r>
        <w:lastRenderedPageBreak/>
        <w:t>Re</w:t>
      </w:r>
      <w:r w:rsidR="00BF3778">
        <w:t>l</w:t>
      </w:r>
      <w:r>
        <w:t>ease History</w:t>
      </w:r>
      <w:bookmarkEnd w:id="34"/>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5" w:name="_Toc279703501"/>
      <w:bookmarkStart w:id="3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BodyText"/>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BodyText"/>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BodyText"/>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BodyText"/>
              <w:keepNext/>
              <w:rPr>
                <w:rFonts w:ascii="Trebuchet MS" w:hAnsi="Trebuchet MS"/>
                <w:sz w:val="18"/>
                <w:szCs w:val="18"/>
              </w:rPr>
            </w:pPr>
            <w:r>
              <w:rPr>
                <w:rFonts w:ascii="Trebuchet MS" w:hAnsi="Trebuchet MS"/>
                <w:sz w:val="18"/>
                <w:szCs w:val="18"/>
              </w:rPr>
              <w:t>Added Unit and Integration testing</w:t>
            </w:r>
          </w:p>
        </w:tc>
      </w:tr>
      <w:bookmarkEnd w:id="35"/>
      <w:bookmarkEnd w:id="36"/>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5"/>
      <w:headerReference w:type="default" r:id="rId56"/>
      <w:footerReference w:type="default" r:id="rId57"/>
      <w:headerReference w:type="first" r:id="rId58"/>
      <w:footerReference w:type="first" r:id="rId5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699A3" w14:textId="77777777" w:rsidR="00F61410" w:rsidRDefault="00F61410">
      <w:pPr>
        <w:spacing w:line="240" w:lineRule="auto"/>
      </w:pPr>
      <w:r>
        <w:separator/>
      </w:r>
    </w:p>
  </w:endnote>
  <w:endnote w:type="continuationSeparator" w:id="0">
    <w:p w14:paraId="61CFC2FC" w14:textId="77777777" w:rsidR="00F61410" w:rsidRDefault="00F614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charset w:val="00"/>
    <w:family w:val="swiss"/>
    <w:pitch w:val="variable"/>
    <w:sig w:usb0="00000003"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33614" w14:textId="77777777" w:rsidR="00F61410" w:rsidRDefault="00F61410">
      <w:pPr>
        <w:spacing w:line="240" w:lineRule="auto"/>
      </w:pPr>
      <w:r>
        <w:separator/>
      </w:r>
    </w:p>
  </w:footnote>
  <w:footnote w:type="continuationSeparator" w:id="0">
    <w:p w14:paraId="51E176CC" w14:textId="77777777" w:rsidR="00F61410" w:rsidRDefault="00F614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F094F9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9"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4"/>
  </w:num>
  <w:num w:numId="6">
    <w:abstractNumId w:val="17"/>
  </w:num>
  <w:num w:numId="7">
    <w:abstractNumId w:val="9"/>
  </w:num>
  <w:num w:numId="8">
    <w:abstractNumId w:val="7"/>
  </w:num>
  <w:num w:numId="9">
    <w:abstractNumId w:val="10"/>
  </w:num>
  <w:num w:numId="10">
    <w:abstractNumId w:val="18"/>
  </w:num>
  <w:num w:numId="11">
    <w:abstractNumId w:val="23"/>
  </w:num>
  <w:num w:numId="12">
    <w:abstractNumId w:val="0"/>
  </w:num>
  <w:num w:numId="13">
    <w:abstractNumId w:val="13"/>
  </w:num>
  <w:num w:numId="14">
    <w:abstractNumId w:val="1"/>
  </w:num>
  <w:num w:numId="15">
    <w:abstractNumId w:val="2"/>
  </w:num>
  <w:num w:numId="16">
    <w:abstractNumId w:val="3"/>
  </w:num>
  <w:num w:numId="17">
    <w:abstractNumId w:val="21"/>
  </w:num>
  <w:num w:numId="18">
    <w:abstractNumId w:val="14"/>
  </w:num>
  <w:num w:numId="19">
    <w:abstractNumId w:val="6"/>
  </w:num>
  <w:num w:numId="20">
    <w:abstractNumId w:val="15"/>
  </w:num>
  <w:num w:numId="21">
    <w:abstractNumId w:val="20"/>
  </w:num>
  <w:num w:numId="22">
    <w:abstractNumId w:val="22"/>
  </w:num>
  <w:num w:numId="23">
    <w:abstractNumId w:val="1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17B51"/>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0889"/>
    <w:rsid w:val="005016E3"/>
    <w:rsid w:val="00507F21"/>
    <w:rsid w:val="00511034"/>
    <w:rsid w:val="0051181B"/>
    <w:rsid w:val="0051372D"/>
    <w:rsid w:val="0051457B"/>
    <w:rsid w:val="00515148"/>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429"/>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04D"/>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02A9"/>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1CA5"/>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04D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2D4E"/>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9753B"/>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516"/>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308E"/>
    <w:rsid w:val="00BB4848"/>
    <w:rsid w:val="00BB6445"/>
    <w:rsid w:val="00BB69D4"/>
    <w:rsid w:val="00BB6E23"/>
    <w:rsid w:val="00BB7329"/>
    <w:rsid w:val="00BC042D"/>
    <w:rsid w:val="00BC0C3A"/>
    <w:rsid w:val="00BC17A5"/>
    <w:rsid w:val="00BC26C3"/>
    <w:rsid w:val="00BC3881"/>
    <w:rsid w:val="00BC4F55"/>
    <w:rsid w:val="00BC56D2"/>
    <w:rsid w:val="00BC6C79"/>
    <w:rsid w:val="00BD1E65"/>
    <w:rsid w:val="00BD39F3"/>
    <w:rsid w:val="00BD4AFA"/>
    <w:rsid w:val="00BD5317"/>
    <w:rsid w:val="00BD6629"/>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426"/>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1410"/>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C96703"/>
    <w:rPr>
      <w:color w:val="808080"/>
      <w:shd w:val="clear" w:color="auto" w:fill="E6E6E6"/>
    </w:rPr>
  </w:style>
  <w:style w:type="character" w:customStyle="1" w:styleId="HTMLPreformattedChar">
    <w:name w:val="HTML Preformatted Char"/>
    <w:basedOn w:val="DefaultParagraphFont"/>
    <w:link w:val="HTMLPreformatted"/>
    <w:uiPriority w:val="99"/>
    <w:semiHidden/>
    <w:rsid w:val="00515148"/>
    <w:rPr>
      <w:rFonts w:ascii="Courier New" w:eastAsia="Arial Unicode MS"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www.emsecommerce.net/avs_cvv2_response_codes.htm" TargetMode="External"/><Relationship Id="rId54" Type="http://schemas.openxmlformats.org/officeDocument/2006/relationships/hyperlink" Target="https://www.signifyd.com/contac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Props1.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2.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customXml/itemProps4.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5.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customXml/itemProps6.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7.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27</Pages>
  <Words>3189</Words>
  <Characters>18183</Characters>
  <Application>Microsoft Office Word</Application>
  <DocSecurity>0</DocSecurity>
  <Lines>151</Lines>
  <Paragraphs>42</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21330</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Bruno Dias</cp:lastModifiedBy>
  <cp:revision>36</cp:revision>
  <cp:lastPrinted>2019-02-13T12:10:00Z</cp:lastPrinted>
  <dcterms:created xsi:type="dcterms:W3CDTF">2018-01-19T19:33:00Z</dcterms:created>
  <dcterms:modified xsi:type="dcterms:W3CDTF">2020-11-20T04:47:00Z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