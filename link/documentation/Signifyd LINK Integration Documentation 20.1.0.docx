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proofErr w:type="spellStart"/>
      <w:r>
        <w:rPr>
          <w:b/>
          <w:sz w:val="72"/>
          <w:szCs w:val="72"/>
        </w:rPr>
        <w:t>Signifyd</w:t>
      </w:r>
      <w:proofErr w:type="spellEnd"/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83E22E1" w:rsidR="007A5A94" w:rsidRPr="009738D9" w:rsidRDefault="007A5A94" w:rsidP="007A5A94">
      <w:pPr>
        <w:pStyle w:val="Version"/>
        <w:rPr>
          <w:rFonts w:asciiTheme="majorHAnsi" w:hAnsiTheme="majorHAnsi"/>
        </w:rPr>
      </w:pPr>
      <w:r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20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094BB23A" w14:textId="5CBDFC65" w:rsidR="00460463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75794948" w:history="1">
            <w:r w:rsidR="00460463" w:rsidRPr="00C9015F">
              <w:rPr>
                <w:rStyle w:val="Hyperlink"/>
              </w:rPr>
              <w:t>1.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Summary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_Toc75794948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1-3</w:t>
            </w:r>
            <w:r w:rsidR="00460463">
              <w:rPr>
                <w:webHidden/>
              </w:rPr>
              <w:fldChar w:fldCharType="end"/>
            </w:r>
          </w:hyperlink>
        </w:p>
        <w:p w14:paraId="38011C09" w14:textId="12F24297" w:rsidR="00460463" w:rsidRDefault="004E1BCD">
          <w:pPr>
            <w:pStyle w:val="TOC1"/>
            <w:rPr>
              <w:lang w:val="pt-BR" w:eastAsia="pt-BR"/>
            </w:rPr>
          </w:pPr>
          <w:hyperlink w:anchor="_Toc75794949" w:history="1">
            <w:r w:rsidR="00460463" w:rsidRPr="00C9015F">
              <w:rPr>
                <w:rStyle w:val="Hyperlink"/>
              </w:rPr>
              <w:t>2.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Components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_Toc75794949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2-4</w:t>
            </w:r>
            <w:r w:rsidR="00460463">
              <w:rPr>
                <w:webHidden/>
              </w:rPr>
              <w:fldChar w:fldCharType="end"/>
            </w:r>
          </w:hyperlink>
        </w:p>
        <w:p w14:paraId="1D9D4B41" w14:textId="75532088" w:rsidR="00460463" w:rsidRDefault="004E1BCD">
          <w:pPr>
            <w:pStyle w:val="TOC1"/>
            <w:rPr>
              <w:lang w:val="pt-BR" w:eastAsia="pt-BR"/>
            </w:rPr>
          </w:pPr>
          <w:hyperlink w:anchor="_Toc75794950" w:history="1">
            <w:r w:rsidR="00460463" w:rsidRPr="00C9015F">
              <w:rPr>
                <w:rStyle w:val="Hyperlink"/>
              </w:rPr>
              <w:t>3.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Component Overview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_Toc75794950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3-5</w:t>
            </w:r>
            <w:r w:rsidR="00460463">
              <w:rPr>
                <w:webHidden/>
              </w:rPr>
              <w:fldChar w:fldCharType="end"/>
            </w:r>
          </w:hyperlink>
        </w:p>
        <w:p w14:paraId="365CC91E" w14:textId="1A8B2650" w:rsidR="00460463" w:rsidRDefault="004E1BCD">
          <w:pPr>
            <w:pStyle w:val="TOC2"/>
            <w:rPr>
              <w:lang w:val="pt-BR" w:eastAsia="pt-BR"/>
            </w:rPr>
          </w:pPr>
          <w:hyperlink w:anchor="_Toc75794951" w:history="1">
            <w:r w:rsidR="00460463" w:rsidRPr="00C9015F">
              <w:rPr>
                <w:rStyle w:val="Hyperlink"/>
              </w:rPr>
              <w:t>3.1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Functional Overview &amp; Integration Guide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_Toc75794951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3-5</w:t>
            </w:r>
            <w:r w:rsidR="00460463">
              <w:rPr>
                <w:webHidden/>
              </w:rPr>
              <w:fldChar w:fldCharType="end"/>
            </w:r>
          </w:hyperlink>
        </w:p>
        <w:p w14:paraId="209C48D6" w14:textId="50475C71" w:rsidR="00460463" w:rsidRDefault="004E1BCD">
          <w:pPr>
            <w:pStyle w:val="TOC3"/>
            <w:rPr>
              <w:lang w:val="pt-BR" w:eastAsia="pt-BR"/>
            </w:rPr>
          </w:pPr>
          <w:hyperlink w:anchor="_Toc75794952" w:history="1">
            <w:r w:rsidR="00460463" w:rsidRPr="00C9015F">
              <w:rPr>
                <w:rStyle w:val="Hyperlink"/>
              </w:rPr>
              <w:t>3.1.1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Use Cases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_Toc75794952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3-5</w:t>
            </w:r>
            <w:r w:rsidR="00460463">
              <w:rPr>
                <w:webHidden/>
              </w:rPr>
              <w:fldChar w:fldCharType="end"/>
            </w:r>
          </w:hyperlink>
        </w:p>
        <w:p w14:paraId="26A2F16A" w14:textId="2EA3315B" w:rsidR="00460463" w:rsidRDefault="004E1BCD">
          <w:pPr>
            <w:pStyle w:val="TOC3"/>
            <w:rPr>
              <w:lang w:val="pt-BR" w:eastAsia="pt-BR"/>
            </w:rPr>
          </w:pPr>
          <w:hyperlink w:anchor="_Toc75794953" w:history="1">
            <w:r w:rsidR="00460463" w:rsidRPr="00C9015F">
              <w:rPr>
                <w:rStyle w:val="Hyperlink"/>
              </w:rPr>
              <w:t>3.1.2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Setup access to the Site Preference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_Toc75794953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3-5</w:t>
            </w:r>
            <w:r w:rsidR="00460463">
              <w:rPr>
                <w:webHidden/>
              </w:rPr>
              <w:fldChar w:fldCharType="end"/>
            </w:r>
          </w:hyperlink>
        </w:p>
        <w:p w14:paraId="541447C6" w14:textId="6E24860B" w:rsidR="00460463" w:rsidRDefault="004E1BCD">
          <w:pPr>
            <w:pStyle w:val="TOC3"/>
            <w:rPr>
              <w:lang w:val="pt-BR" w:eastAsia="pt-BR"/>
            </w:rPr>
          </w:pPr>
          <w:hyperlink w:anchor="_Toc75794954" w:history="1">
            <w:r w:rsidR="00460463" w:rsidRPr="00C9015F">
              <w:rPr>
                <w:rStyle w:val="Hyperlink"/>
              </w:rPr>
              <w:t>3.1.3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Setup Eclipse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_Toc75794954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3-7</w:t>
            </w:r>
            <w:r w:rsidR="00460463">
              <w:rPr>
                <w:webHidden/>
              </w:rPr>
              <w:fldChar w:fldCharType="end"/>
            </w:r>
          </w:hyperlink>
        </w:p>
        <w:p w14:paraId="29124FB9" w14:textId="406AF480" w:rsidR="00460463" w:rsidRDefault="004E1BCD">
          <w:pPr>
            <w:pStyle w:val="TOC3"/>
            <w:rPr>
              <w:lang w:val="pt-BR" w:eastAsia="pt-BR"/>
            </w:rPr>
          </w:pPr>
          <w:hyperlink w:anchor="_Toc75794955" w:history="1">
            <w:r w:rsidR="00460463" w:rsidRPr="00C9015F">
              <w:rPr>
                <w:rStyle w:val="Hyperlink"/>
              </w:rPr>
              <w:t>3.1.4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Setup Site Preference Values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_Toc75794955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3-11</w:t>
            </w:r>
            <w:r w:rsidR="00460463">
              <w:rPr>
                <w:webHidden/>
              </w:rPr>
              <w:fldChar w:fldCharType="end"/>
            </w:r>
          </w:hyperlink>
        </w:p>
        <w:p w14:paraId="3E89290D" w14:textId="16D87FDF" w:rsidR="00460463" w:rsidRDefault="004E1BCD">
          <w:pPr>
            <w:pStyle w:val="TOC3"/>
            <w:rPr>
              <w:lang w:val="pt-BR" w:eastAsia="pt-BR"/>
            </w:rPr>
          </w:pPr>
          <w:hyperlink w:anchor="_Toc75794956" w:history="1">
            <w:r w:rsidR="00460463" w:rsidRPr="00C9015F">
              <w:rPr>
                <w:rStyle w:val="Hyperlink"/>
              </w:rPr>
              <w:t>3.1.5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Setup Service Framework Configuration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_Toc75794956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3-13</w:t>
            </w:r>
            <w:r w:rsidR="00460463">
              <w:rPr>
                <w:webHidden/>
              </w:rPr>
              <w:fldChar w:fldCharType="end"/>
            </w:r>
          </w:hyperlink>
        </w:p>
        <w:p w14:paraId="2EF89E15" w14:textId="31039AD9" w:rsidR="00460463" w:rsidRDefault="004E1BCD">
          <w:pPr>
            <w:pStyle w:val="TOC3"/>
            <w:rPr>
              <w:lang w:val="pt-BR" w:eastAsia="pt-BR"/>
            </w:rPr>
          </w:pPr>
          <w:hyperlink w:anchor="_Toc75794957" w:history="1">
            <w:r w:rsidR="00460463" w:rsidRPr="00C9015F">
              <w:rPr>
                <w:rStyle w:val="Hyperlink"/>
              </w:rPr>
              <w:t>3.1.6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Setup Job Schedules Configuration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_Toc75794957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3-14</w:t>
            </w:r>
            <w:r w:rsidR="00460463">
              <w:rPr>
                <w:webHidden/>
              </w:rPr>
              <w:fldChar w:fldCharType="end"/>
            </w:r>
          </w:hyperlink>
        </w:p>
        <w:p w14:paraId="12D5549D" w14:textId="4FBF28FF" w:rsidR="00460463" w:rsidRDefault="004E1BCD">
          <w:pPr>
            <w:pStyle w:val="TOC3"/>
            <w:rPr>
              <w:lang w:val="pt-BR" w:eastAsia="pt-BR"/>
            </w:rPr>
          </w:pPr>
          <w:hyperlink w:anchor="_Toc75794958" w:history="1">
            <w:r w:rsidR="00460463" w:rsidRPr="00C9015F">
              <w:rPr>
                <w:rStyle w:val="Hyperlink"/>
              </w:rPr>
              <w:t>3.1.7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API Integration – SFRA Controllers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_Toc75794958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3-16</w:t>
            </w:r>
            <w:r w:rsidR="00460463">
              <w:rPr>
                <w:webHidden/>
              </w:rPr>
              <w:fldChar w:fldCharType="end"/>
            </w:r>
          </w:hyperlink>
        </w:p>
        <w:p w14:paraId="1D1BBB5E" w14:textId="647108A3" w:rsidR="00460463" w:rsidRDefault="004E1BCD">
          <w:pPr>
            <w:pStyle w:val="TOC3"/>
            <w:rPr>
              <w:lang w:val="pt-BR" w:eastAsia="pt-BR"/>
            </w:rPr>
          </w:pPr>
          <w:hyperlink w:anchor="_Toc75794959" w:history="1">
            <w:r w:rsidR="00460463" w:rsidRPr="00C9015F">
              <w:rPr>
                <w:rStyle w:val="Hyperlink"/>
              </w:rPr>
              <w:t>3.1.8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API Integration – SiteGenesis Controllers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_Toc75794959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3-16</w:t>
            </w:r>
            <w:r w:rsidR="00460463">
              <w:rPr>
                <w:webHidden/>
              </w:rPr>
              <w:fldChar w:fldCharType="end"/>
            </w:r>
          </w:hyperlink>
        </w:p>
        <w:p w14:paraId="4BEFBEB1" w14:textId="0562780B" w:rsidR="00460463" w:rsidRDefault="004E1BCD">
          <w:pPr>
            <w:pStyle w:val="TOC3"/>
            <w:rPr>
              <w:lang w:val="pt-BR" w:eastAsia="pt-BR"/>
            </w:rPr>
          </w:pPr>
          <w:hyperlink w:anchor="_Toc75794960" w:history="1">
            <w:r w:rsidR="00460463" w:rsidRPr="00C9015F">
              <w:rPr>
                <w:rStyle w:val="Hyperlink"/>
              </w:rPr>
              <w:t>3.1.9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API Integration – SiteGenesis Templates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_Toc75794960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3-17</w:t>
            </w:r>
            <w:r w:rsidR="00460463">
              <w:rPr>
                <w:webHidden/>
              </w:rPr>
              <w:fldChar w:fldCharType="end"/>
            </w:r>
          </w:hyperlink>
        </w:p>
        <w:p w14:paraId="47737952" w14:textId="6FBCAB15" w:rsidR="00460463" w:rsidRDefault="004E1BCD">
          <w:pPr>
            <w:pStyle w:val="TOC3"/>
            <w:rPr>
              <w:lang w:val="pt-BR" w:eastAsia="pt-BR"/>
            </w:rPr>
          </w:pPr>
          <w:hyperlink w:anchor="_Toc75794961" w:history="1">
            <w:r w:rsidR="00460463" w:rsidRPr="00C9015F">
              <w:rPr>
                <w:rStyle w:val="Hyperlink"/>
              </w:rPr>
              <w:t>3.1.10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API Integration - Pipelines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_Toc75794961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3-18</w:t>
            </w:r>
            <w:r w:rsidR="00460463">
              <w:rPr>
                <w:webHidden/>
              </w:rPr>
              <w:fldChar w:fldCharType="end"/>
            </w:r>
          </w:hyperlink>
        </w:p>
        <w:p w14:paraId="340223A5" w14:textId="569868FD" w:rsidR="00460463" w:rsidRDefault="004E1BCD">
          <w:pPr>
            <w:pStyle w:val="TOC3"/>
            <w:rPr>
              <w:lang w:val="pt-BR" w:eastAsia="pt-BR"/>
            </w:rPr>
          </w:pPr>
          <w:hyperlink w:anchor="_Toc75794962" w:history="1">
            <w:r w:rsidR="00460463" w:rsidRPr="00C9015F">
              <w:rPr>
                <w:rStyle w:val="Hyperlink"/>
              </w:rPr>
              <w:t>3.1.11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API Integration – Limitations and Constraints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_Toc75794962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3-20</w:t>
            </w:r>
            <w:r w:rsidR="00460463">
              <w:rPr>
                <w:webHidden/>
              </w:rPr>
              <w:fldChar w:fldCharType="end"/>
            </w:r>
          </w:hyperlink>
        </w:p>
        <w:p w14:paraId="511E3726" w14:textId="3BE05EA5" w:rsidR="00460463" w:rsidRDefault="004E1BCD">
          <w:pPr>
            <w:pStyle w:val="TOC2"/>
            <w:rPr>
              <w:lang w:val="pt-BR" w:eastAsia="pt-BR"/>
            </w:rPr>
          </w:pPr>
          <w:hyperlink w:anchor="_Toc75794963" w:history="1">
            <w:r w:rsidR="00460463" w:rsidRPr="00C9015F">
              <w:rPr>
                <w:rStyle w:val="Hyperlink"/>
              </w:rPr>
              <w:t>3.2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Other Non-Transactional Operations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_Toc75794963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3-22</w:t>
            </w:r>
            <w:r w:rsidR="00460463">
              <w:rPr>
                <w:webHidden/>
              </w:rPr>
              <w:fldChar w:fldCharType="end"/>
            </w:r>
          </w:hyperlink>
        </w:p>
        <w:p w14:paraId="0F368E37" w14:textId="6A3FBC04" w:rsidR="00460463" w:rsidRDefault="004E1BCD">
          <w:pPr>
            <w:pStyle w:val="TOC1"/>
            <w:rPr>
              <w:lang w:val="pt-BR" w:eastAsia="pt-BR"/>
            </w:rPr>
          </w:pPr>
          <w:hyperlink w:anchor="_Toc75794964" w:history="1">
            <w:r w:rsidR="00460463" w:rsidRPr="00C9015F">
              <w:rPr>
                <w:rStyle w:val="Hyperlink"/>
              </w:rPr>
              <w:t>4.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Configuration Guide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_Toc75794964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4-23</w:t>
            </w:r>
            <w:r w:rsidR="00460463">
              <w:rPr>
                <w:webHidden/>
              </w:rPr>
              <w:fldChar w:fldCharType="end"/>
            </w:r>
          </w:hyperlink>
        </w:p>
        <w:p w14:paraId="3AFA8C8D" w14:textId="06E03A80" w:rsidR="00460463" w:rsidRDefault="004E1BCD">
          <w:pPr>
            <w:pStyle w:val="TOC2"/>
            <w:rPr>
              <w:lang w:val="pt-BR" w:eastAsia="pt-BR"/>
            </w:rPr>
          </w:pPr>
          <w:hyperlink w:anchor="_Toc75794965" w:history="1">
            <w:r w:rsidR="00460463" w:rsidRPr="00C9015F">
              <w:rPr>
                <w:rStyle w:val="Hyperlink"/>
              </w:rPr>
              <w:t>4.1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Setup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_Toc75794965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4-23</w:t>
            </w:r>
            <w:r w:rsidR="00460463">
              <w:rPr>
                <w:webHidden/>
              </w:rPr>
              <w:fldChar w:fldCharType="end"/>
            </w:r>
          </w:hyperlink>
        </w:p>
        <w:p w14:paraId="38EEDC62" w14:textId="4906C69A" w:rsidR="00460463" w:rsidRDefault="004E1BCD">
          <w:pPr>
            <w:pStyle w:val="TOC3"/>
            <w:rPr>
              <w:lang w:val="pt-BR" w:eastAsia="pt-BR"/>
            </w:rPr>
          </w:pPr>
          <w:hyperlink w:anchor="_Toc75794966" w:history="1">
            <w:r w:rsidR="00460463" w:rsidRPr="00C9015F">
              <w:rPr>
                <w:rStyle w:val="Hyperlink"/>
              </w:rPr>
              <w:t>4.1.1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Configuration on Signifyd side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_Toc75794966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4-23</w:t>
            </w:r>
            <w:r w:rsidR="00460463">
              <w:rPr>
                <w:webHidden/>
              </w:rPr>
              <w:fldChar w:fldCharType="end"/>
            </w:r>
          </w:hyperlink>
        </w:p>
        <w:p w14:paraId="3E89694D" w14:textId="35ED9492" w:rsidR="00460463" w:rsidRDefault="004E1BCD">
          <w:pPr>
            <w:pStyle w:val="TOC2"/>
            <w:rPr>
              <w:lang w:val="pt-BR" w:eastAsia="pt-BR"/>
            </w:rPr>
          </w:pPr>
          <w:hyperlink w:anchor="_Toc75794967" w:history="1">
            <w:r w:rsidR="00460463" w:rsidRPr="00C9015F">
              <w:rPr>
                <w:rStyle w:val="Hyperlink"/>
              </w:rPr>
              <w:t>4.2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External Interfaces List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_Toc75794967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4-25</w:t>
            </w:r>
            <w:r w:rsidR="00460463">
              <w:rPr>
                <w:webHidden/>
              </w:rPr>
              <w:fldChar w:fldCharType="end"/>
            </w:r>
          </w:hyperlink>
        </w:p>
        <w:p w14:paraId="389996AD" w14:textId="047E05F0" w:rsidR="00460463" w:rsidRDefault="004E1BCD">
          <w:pPr>
            <w:pStyle w:val="TOC2"/>
            <w:rPr>
              <w:lang w:val="pt-BR" w:eastAsia="pt-BR"/>
            </w:rPr>
          </w:pPr>
          <w:hyperlink w:anchor="_Toc75794968" w:history="1">
            <w:r w:rsidR="00460463" w:rsidRPr="00C9015F">
              <w:rPr>
                <w:rStyle w:val="Hyperlink"/>
              </w:rPr>
              <w:t>4.3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Testing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_Toc75794968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4-25</w:t>
            </w:r>
            <w:r w:rsidR="00460463">
              <w:rPr>
                <w:webHidden/>
              </w:rPr>
              <w:fldChar w:fldCharType="end"/>
            </w:r>
          </w:hyperlink>
        </w:p>
        <w:p w14:paraId="77362D4E" w14:textId="09D9899A" w:rsidR="00460463" w:rsidRDefault="004E1BCD">
          <w:pPr>
            <w:pStyle w:val="TOC3"/>
            <w:rPr>
              <w:lang w:val="pt-BR" w:eastAsia="pt-BR"/>
            </w:rPr>
          </w:pPr>
          <w:hyperlink w:anchor="_Toc75794969" w:history="1">
            <w:r w:rsidR="00460463" w:rsidRPr="00C9015F">
              <w:rPr>
                <w:rStyle w:val="Hyperlink"/>
              </w:rPr>
              <w:t>4.3.1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Automated Testing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_Toc75794969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4-29</w:t>
            </w:r>
            <w:r w:rsidR="00460463">
              <w:rPr>
                <w:webHidden/>
              </w:rPr>
              <w:fldChar w:fldCharType="end"/>
            </w:r>
          </w:hyperlink>
        </w:p>
        <w:p w14:paraId="74750DF5" w14:textId="0F4003B6" w:rsidR="00460463" w:rsidRDefault="004E1BCD">
          <w:pPr>
            <w:pStyle w:val="TOC3"/>
            <w:rPr>
              <w:lang w:val="pt-BR" w:eastAsia="pt-BR"/>
            </w:rPr>
          </w:pPr>
          <w:hyperlink w:anchor="_Toc75794970" w:history="1">
            <w:r w:rsidR="00460463" w:rsidRPr="00C9015F">
              <w:rPr>
                <w:rStyle w:val="Hyperlink"/>
              </w:rPr>
              <w:t>4.3.1.1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Unit testing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_Toc75794970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4-29</w:t>
            </w:r>
            <w:r w:rsidR="00460463">
              <w:rPr>
                <w:webHidden/>
              </w:rPr>
              <w:fldChar w:fldCharType="end"/>
            </w:r>
          </w:hyperlink>
        </w:p>
        <w:p w14:paraId="49A55D53" w14:textId="4E3C68FC" w:rsidR="00460463" w:rsidRDefault="004E1BCD">
          <w:pPr>
            <w:pStyle w:val="TOC3"/>
            <w:rPr>
              <w:lang w:val="pt-BR" w:eastAsia="pt-BR"/>
            </w:rPr>
          </w:pPr>
          <w:hyperlink w:anchor="_Toc75794971" w:history="1">
            <w:r w:rsidR="00460463" w:rsidRPr="00C9015F">
              <w:rPr>
                <w:rStyle w:val="Hyperlink"/>
              </w:rPr>
              <w:t>4.3.1.2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Integration testing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_Toc75794971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4-29</w:t>
            </w:r>
            <w:r w:rsidR="00460463">
              <w:rPr>
                <w:webHidden/>
              </w:rPr>
              <w:fldChar w:fldCharType="end"/>
            </w:r>
          </w:hyperlink>
        </w:p>
        <w:p w14:paraId="67FA1397" w14:textId="728C7C95" w:rsidR="00460463" w:rsidRDefault="004E1BCD">
          <w:pPr>
            <w:pStyle w:val="TOC1"/>
            <w:rPr>
              <w:lang w:val="pt-BR" w:eastAsia="pt-BR"/>
            </w:rPr>
          </w:pPr>
          <w:hyperlink w:anchor="_Toc75794972" w:history="1">
            <w:r w:rsidR="00460463" w:rsidRPr="00C9015F">
              <w:rPr>
                <w:rStyle w:val="Hyperlink"/>
              </w:rPr>
              <w:t>5.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Operations, Maintenance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_Toc75794972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5-29</w:t>
            </w:r>
            <w:r w:rsidR="00460463">
              <w:rPr>
                <w:webHidden/>
              </w:rPr>
              <w:fldChar w:fldCharType="end"/>
            </w:r>
          </w:hyperlink>
        </w:p>
        <w:p w14:paraId="7FCE6AE8" w14:textId="4F34EBB8" w:rsidR="00460463" w:rsidRDefault="004E1BCD">
          <w:pPr>
            <w:pStyle w:val="TOC2"/>
            <w:rPr>
              <w:lang w:val="pt-BR" w:eastAsia="pt-BR"/>
            </w:rPr>
          </w:pPr>
          <w:hyperlink w:anchor="_Toc75794973" w:history="1">
            <w:r w:rsidR="00460463" w:rsidRPr="00C9015F">
              <w:rPr>
                <w:rStyle w:val="Hyperlink"/>
              </w:rPr>
              <w:t>5.1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Availability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_Toc75794973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5-29</w:t>
            </w:r>
            <w:r w:rsidR="00460463">
              <w:rPr>
                <w:webHidden/>
              </w:rPr>
              <w:fldChar w:fldCharType="end"/>
            </w:r>
          </w:hyperlink>
        </w:p>
        <w:p w14:paraId="2CE84B6E" w14:textId="0DB897E2" w:rsidR="00460463" w:rsidRDefault="004E1BCD">
          <w:pPr>
            <w:pStyle w:val="TOC2"/>
            <w:rPr>
              <w:lang w:val="pt-BR" w:eastAsia="pt-BR"/>
            </w:rPr>
          </w:pPr>
          <w:hyperlink w:anchor="_Toc75794974" w:history="1">
            <w:r w:rsidR="00460463" w:rsidRPr="00C9015F">
              <w:rPr>
                <w:rStyle w:val="Hyperlink"/>
              </w:rPr>
              <w:t>5.2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Support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_Toc75794974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5-29</w:t>
            </w:r>
            <w:r w:rsidR="00460463">
              <w:rPr>
                <w:webHidden/>
              </w:rPr>
              <w:fldChar w:fldCharType="end"/>
            </w:r>
          </w:hyperlink>
        </w:p>
        <w:p w14:paraId="66A28C42" w14:textId="76F88BBD" w:rsidR="00460463" w:rsidRDefault="004E1BCD">
          <w:pPr>
            <w:pStyle w:val="TOC2"/>
            <w:rPr>
              <w:lang w:val="pt-BR" w:eastAsia="pt-BR"/>
            </w:rPr>
          </w:pPr>
          <w:hyperlink w:anchor="_Toc75794975" w:history="1">
            <w:r w:rsidR="00460463" w:rsidRPr="00C9015F">
              <w:rPr>
                <w:rStyle w:val="Hyperlink"/>
              </w:rPr>
              <w:t>5.3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Intended Locales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_Toc75794975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5-29</w:t>
            </w:r>
            <w:r w:rsidR="00460463">
              <w:rPr>
                <w:webHidden/>
              </w:rPr>
              <w:fldChar w:fldCharType="end"/>
            </w:r>
          </w:hyperlink>
        </w:p>
        <w:p w14:paraId="04EB9CE4" w14:textId="55D903CB" w:rsidR="00460463" w:rsidRDefault="004E1BCD">
          <w:pPr>
            <w:pStyle w:val="TOC1"/>
            <w:rPr>
              <w:lang w:val="pt-BR" w:eastAsia="pt-BR"/>
            </w:rPr>
          </w:pPr>
          <w:hyperlink w:anchor="_Toc75794976" w:history="1">
            <w:r w:rsidR="00460463" w:rsidRPr="00C9015F">
              <w:rPr>
                <w:rStyle w:val="Hyperlink"/>
              </w:rPr>
              <w:t>6.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Release History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_Toc75794976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6-30</w:t>
            </w:r>
            <w:r w:rsidR="00460463">
              <w:rPr>
                <w:webHidden/>
              </w:rPr>
              <w:fldChar w:fldCharType="end"/>
            </w:r>
          </w:hyperlink>
        </w:p>
        <w:p w14:paraId="5DEE934B" w14:textId="449FFFA7" w:rsidR="00460463" w:rsidRDefault="004E1BCD">
          <w:pPr>
            <w:pStyle w:val="TOC1"/>
            <w:rPr>
              <w:lang w:val="pt-BR" w:eastAsia="pt-BR"/>
            </w:rPr>
          </w:pPr>
          <w:hyperlink w:anchor="_Toc75794977" w:history="1">
            <w:r w:rsidR="00460463" w:rsidRPr="00C9015F">
              <w:rPr>
                <w:rStyle w:val="Hyperlink"/>
              </w:rPr>
              <w:t>7.</w:t>
            </w:r>
            <w:r w:rsidR="00460463">
              <w:rPr>
                <w:lang w:val="pt-BR" w:eastAsia="pt-BR"/>
              </w:rPr>
              <w:tab/>
            </w:r>
            <w:r w:rsidR="00460463" w:rsidRPr="00C9015F">
              <w:rPr>
                <w:rStyle w:val="Hyperlink"/>
              </w:rPr>
              <w:t>Process Flow Diagrams</w:t>
            </w:r>
            <w:r w:rsidR="00460463">
              <w:rPr>
                <w:webHidden/>
              </w:rPr>
              <w:tab/>
            </w:r>
            <w:r w:rsidR="00460463">
              <w:rPr>
                <w:webHidden/>
              </w:rPr>
              <w:fldChar w:fldCharType="begin"/>
            </w:r>
            <w:r w:rsidR="00460463">
              <w:rPr>
                <w:webHidden/>
              </w:rPr>
              <w:instrText xml:space="preserve"> PAGEREF _Toc75794977 \h </w:instrText>
            </w:r>
            <w:r w:rsidR="00460463">
              <w:rPr>
                <w:webHidden/>
              </w:rPr>
            </w:r>
            <w:r w:rsidR="00460463">
              <w:rPr>
                <w:webHidden/>
              </w:rPr>
              <w:fldChar w:fldCharType="separate"/>
            </w:r>
            <w:r w:rsidR="00460463">
              <w:rPr>
                <w:webHidden/>
              </w:rPr>
              <w:t>7-31</w:t>
            </w:r>
            <w:r w:rsidR="00460463">
              <w:rPr>
                <w:webHidden/>
              </w:rPr>
              <w:fldChar w:fldCharType="end"/>
            </w:r>
          </w:hyperlink>
        </w:p>
        <w:p w14:paraId="35ACED34" w14:textId="2495947E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75794948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09205771" w14:textId="027C96C0" w:rsidR="00C269E1" w:rsidRPr="006C6C2C" w:rsidRDefault="006B3BAE" w:rsidP="006C6C2C">
      <w:pPr>
        <w:ind w:left="360"/>
      </w:pPr>
      <w:proofErr w:type="spellStart"/>
      <w:r w:rsidRPr="00D7638D">
        <w:t>Signifyd</w:t>
      </w:r>
      <w:proofErr w:type="spellEnd"/>
      <w:r w:rsidRPr="00D7638D">
        <w:t xml:space="preserve">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D7638D">
        <w:rPr>
          <w:rFonts w:eastAsia="Times New Roman" w:cs="Times New Roman"/>
        </w:rPr>
        <w:t xml:space="preserve"> The </w:t>
      </w:r>
      <w:proofErr w:type="spellStart"/>
      <w:r w:rsidR="00D7638D">
        <w:rPr>
          <w:rFonts w:eastAsia="Times New Roman" w:cs="Times New Roman"/>
        </w:rPr>
        <w:t>Signifyd</w:t>
      </w:r>
      <w:proofErr w:type="spellEnd"/>
      <w:r w:rsidR="00D7638D">
        <w:rPr>
          <w:rFonts w:eastAsia="Times New Roman" w:cs="Times New Roman"/>
        </w:rPr>
        <w:t xml:space="preserve"> </w:t>
      </w:r>
      <w:r w:rsidRPr="00D7638D">
        <w:t xml:space="preserve">cartridge will be integrated into </w:t>
      </w:r>
      <w:r w:rsidR="002E7C57" w:rsidRPr="00D7638D">
        <w:rPr>
          <w:rFonts w:cs="Trebuchet MS"/>
          <w:color w:val="00000A"/>
        </w:rPr>
        <w:t>Salesforce Commerce Cloud</w:t>
      </w:r>
      <w:r w:rsidR="002E7C57" w:rsidRPr="00D7638D">
        <w:t xml:space="preserve"> </w:t>
      </w:r>
      <w:r w:rsidRPr="00D7638D">
        <w:t>using t</w:t>
      </w:r>
      <w:r w:rsidR="00E27298">
        <w:t>hree</w:t>
      </w:r>
      <w:r w:rsidRPr="00D7638D">
        <w:t xml:space="preserve"> primary API integration points</w:t>
      </w:r>
      <w:r w:rsidR="00EB2375" w:rsidRPr="00D7638D">
        <w:t xml:space="preserve">: </w:t>
      </w:r>
      <w:proofErr w:type="spellStart"/>
      <w:r w:rsidR="00EB2375" w:rsidRPr="00E811B6">
        <w:t>Signifyd’s</w:t>
      </w:r>
      <w:proofErr w:type="spellEnd"/>
      <w:r w:rsidR="00EB2375" w:rsidRPr="00E811B6">
        <w:t xml:space="preserve"> </w:t>
      </w:r>
      <w:hyperlink r:id="rId15" w:anchor="/reference/cases/create-a-case/create-case" w:history="1">
        <w:r w:rsidRPr="00E811B6">
          <w:rPr>
            <w:rStyle w:val="Hyperlink"/>
          </w:rPr>
          <w:t>Create Case</w:t>
        </w:r>
        <w:r w:rsidR="00EB2375" w:rsidRPr="00E811B6">
          <w:rPr>
            <w:rStyle w:val="Hyperlink"/>
          </w:rPr>
          <w:t xml:space="preserve"> API</w:t>
        </w:r>
      </w:hyperlink>
      <w:r w:rsidR="00474CFF" w:rsidRPr="00E811B6">
        <w:rPr>
          <w:rStyle w:val="Hyperlink"/>
          <w:u w:val="none"/>
        </w:rPr>
        <w:t xml:space="preserve">, </w:t>
      </w:r>
      <w:hyperlink r:id="rId16" w:anchor="reference/events/payment-completed/send-transaction" w:history="1">
        <w:r w:rsidR="00474CFF" w:rsidRPr="00E811B6">
          <w:rPr>
            <w:rStyle w:val="Hyperlink"/>
          </w:rPr>
          <w:t>Send Transaction API</w:t>
        </w:r>
      </w:hyperlink>
      <w:r w:rsidR="00EB2375" w:rsidRPr="00E811B6">
        <w:t xml:space="preserve"> and an </w:t>
      </w:r>
      <w:hyperlink r:id="rId17" w:anchor="/reference/webhooks" w:history="1">
        <w:r w:rsidR="00EB2375" w:rsidRPr="00E811B6">
          <w:rPr>
            <w:rStyle w:val="Hyperlink"/>
          </w:rPr>
          <w:t>HTTP callback</w:t>
        </w:r>
      </w:hyperlink>
      <w:r w:rsidR="00EB2375" w:rsidRPr="00E811B6">
        <w:t xml:space="preserve"> (webhook). The Case Create API is used to pass order and transaction details to </w:t>
      </w:r>
      <w:proofErr w:type="spellStart"/>
      <w:r w:rsidR="00EB2375" w:rsidRPr="00E811B6">
        <w:t>Signifyd</w:t>
      </w:r>
      <w:proofErr w:type="spellEnd"/>
      <w:r w:rsidR="00EB2375" w:rsidRPr="00E811B6">
        <w:t xml:space="preserve"> for fraud review</w:t>
      </w:r>
      <w:r w:rsidR="00D7638D" w:rsidRPr="00E811B6">
        <w:t xml:space="preserve">. </w:t>
      </w:r>
      <w:proofErr w:type="spellStart"/>
      <w:r w:rsidR="00551E83" w:rsidRPr="00E811B6">
        <w:t>Signifyd</w:t>
      </w:r>
      <w:proofErr w:type="spellEnd"/>
      <w:r w:rsidR="00551E83" w:rsidRPr="00E811B6">
        <w:t xml:space="preserve"> Create Case policy can be either asynchronous (post-authorization) or synchronous (pre-authorization).</w:t>
      </w:r>
      <w:r w:rsidR="00C269E1" w:rsidRPr="00E811B6">
        <w:t xml:space="preserve"> The Send Transaction API is used to pass the details of the payment and the status of the payment, success or failure, and is only called when creating a case before collecting payment (pre-authorization).</w:t>
      </w:r>
    </w:p>
    <w:p w14:paraId="21D18D1B" w14:textId="7B863D7B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proofErr w:type="spellStart"/>
      <w:r w:rsidR="00044B7B">
        <w:rPr>
          <w:rFonts w:cs="Trebuchet MS"/>
          <w:color w:val="00000A"/>
        </w:rPr>
        <w:t>Signifyd</w:t>
      </w:r>
      <w:proofErr w:type="spellEnd"/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standard </w:t>
      </w:r>
      <w:proofErr w:type="spellStart"/>
      <w:r w:rsidR="00044B7B">
        <w:rPr>
          <w:rFonts w:cs="Trebuchet MS"/>
          <w:color w:val="00000A"/>
        </w:rPr>
        <w:t>SiteGenesis</w:t>
      </w:r>
      <w:proofErr w:type="spellEnd"/>
      <w:r w:rsidRPr="004762F9">
        <w:rPr>
          <w:rFonts w:cs="Trebuchet MS"/>
          <w:color w:val="00000A"/>
        </w:rPr>
        <w:t>.</w:t>
      </w:r>
    </w:p>
    <w:p w14:paraId="10AF126F" w14:textId="3A2DBD43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Set Up and Custom Code Configuration described in this document assume the use of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</w:t>
      </w:r>
      <w:proofErr w:type="spellStart"/>
      <w:r w:rsidRPr="005D5042">
        <w:rPr>
          <w:rFonts w:cs="Trebuchet MS"/>
          <w:color w:val="00000A"/>
        </w:rPr>
        <w:t>app_storefront_core</w:t>
      </w:r>
      <w:proofErr w:type="spellEnd"/>
      <w:r w:rsidRPr="005D5042">
        <w:rPr>
          <w:rFonts w:cs="Trebuchet MS"/>
          <w:color w:val="00000A"/>
        </w:rPr>
        <w:t xml:space="preserve">. Custom coding might be required if adapting the cartridge to work with other </w:t>
      </w:r>
      <w:proofErr w:type="spellStart"/>
      <w:r w:rsidRPr="005D5042">
        <w:rPr>
          <w:rFonts w:cs="Trebuchet MS"/>
          <w:color w:val="00000A"/>
        </w:rPr>
        <w:t>Sit</w:t>
      </w:r>
      <w:r w:rsidR="00256AE7">
        <w:rPr>
          <w:rFonts w:cs="Trebuchet MS"/>
          <w:color w:val="00000A"/>
        </w:rPr>
        <w:t>eGenesis</w:t>
      </w:r>
      <w:proofErr w:type="spellEnd"/>
      <w:r w:rsidR="00256AE7">
        <w:rPr>
          <w:rFonts w:cs="Trebuchet MS"/>
          <w:color w:val="00000A"/>
        </w:rPr>
        <w:t xml:space="preserve"> releases</w:t>
      </w:r>
      <w:r w:rsidRPr="005D5042">
        <w:rPr>
          <w:rFonts w:cs="Trebuchet MS"/>
          <w:color w:val="00000A"/>
        </w:rPr>
        <w:t xml:space="preserve">, pre-2.0 releases, and versions of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that do not include the </w:t>
      </w:r>
      <w:proofErr w:type="spellStart"/>
      <w:r w:rsidRPr="005D5042">
        <w:rPr>
          <w:rFonts w:cs="Trebuchet MS"/>
          <w:color w:val="00000A"/>
        </w:rPr>
        <w:t>RequireJS</w:t>
      </w:r>
      <w:proofErr w:type="spellEnd"/>
      <w:r w:rsidRPr="005D5042">
        <w:rPr>
          <w:rFonts w:cs="Trebuchet MS"/>
          <w:color w:val="00000A"/>
        </w:rPr>
        <w:t xml:space="preserve"> framework.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03EABDE0" w14:textId="6E775B07" w:rsidR="004D3BC9" w:rsidRDefault="004D3BC9"/>
    <w:p w14:paraId="73EBFCF2" w14:textId="77777777" w:rsidR="004D3BC9" w:rsidRDefault="004D3BC9"/>
    <w:p w14:paraId="2DD8542C" w14:textId="59264BB3" w:rsidR="00BD4AFA" w:rsidRDefault="00F65F96" w:rsidP="00BD4AFA">
      <w:pPr>
        <w:pStyle w:val="Heading1"/>
      </w:pPr>
      <w:bookmarkStart w:id="4" w:name="_Toc75794949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proofErr w:type="spellStart"/>
      <w:r w:rsidR="00023371">
        <w:rPr>
          <w:rFonts w:cs="Trebuchet MS"/>
          <w:color w:val="00000A"/>
        </w:rPr>
        <w:t>Int_signifyd</w:t>
      </w:r>
      <w:proofErr w:type="spellEnd"/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 xml:space="preserve">New </w:t>
      </w:r>
      <w:proofErr w:type="spellStart"/>
      <w:r w:rsidRPr="00023371">
        <w:rPr>
          <w:rFonts w:cs="Times"/>
          <w:b/>
          <w:bCs/>
        </w:rPr>
        <w:t>Signifyd</w:t>
      </w:r>
      <w:proofErr w:type="spellEnd"/>
      <w:r w:rsidRPr="00023371">
        <w:rPr>
          <w:rFonts w:cs="Times"/>
          <w:b/>
          <w:bCs/>
        </w:rPr>
        <w:t xml:space="preserve">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proofErr w:type="spellStart"/>
      <w:r w:rsidR="001F0DCB">
        <w:rPr>
          <w:rFonts w:cs="Times"/>
        </w:rPr>
        <w:t>COSummary</w:t>
      </w:r>
      <w:proofErr w:type="spellEnd"/>
      <w:r w:rsidR="00427A27">
        <w:rPr>
          <w:rFonts w:cs="Times"/>
        </w:rPr>
        <w:br/>
      </w:r>
      <w:proofErr w:type="spellStart"/>
      <w:r w:rsidR="00427A27">
        <w:rPr>
          <w:rFonts w:cs="Times"/>
        </w:rPr>
        <w:t>CheckoutServices</w:t>
      </w:r>
      <w:proofErr w:type="spellEnd"/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proofErr w:type="spellStart"/>
      <w:r w:rsidR="001F0DCB">
        <w:rPr>
          <w:rFonts w:cs="Times"/>
        </w:rPr>
        <w:t>COSummary</w:t>
      </w:r>
      <w:proofErr w:type="spellEnd"/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</w:r>
      <w:proofErr w:type="spellStart"/>
      <w:r>
        <w:rPr>
          <w:rFonts w:cs="Times"/>
        </w:rPr>
        <w:t>htmlhead.isml</w:t>
      </w:r>
      <w:proofErr w:type="spellEnd"/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proofErr w:type="spellStart"/>
      <w:r w:rsidRPr="002A16CE">
        <w:rPr>
          <w:rFonts w:cs="Times"/>
        </w:rPr>
        <w:t>signifyd_device_fingerprint.isml</w:t>
      </w:r>
      <w:proofErr w:type="spellEnd"/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</w:t>
      </w:r>
      <w:proofErr w:type="spellEnd"/>
      <w:r w:rsidR="00CE572C">
        <w:rPr>
          <w:rFonts w:cs="Times"/>
        </w:rPr>
        <w:t>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proofErr w:type="spellEnd"/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proofErr w:type="spellStart"/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</w:t>
      </w:r>
      <w:proofErr w:type="spellEnd"/>
      <w:r>
        <w:rPr>
          <w:rFonts w:cs="Times"/>
        </w:rPr>
        <w:t>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proofErr w:type="spellStart"/>
      <w:r w:rsidRPr="00BD4AFA">
        <w:rPr>
          <w:rFonts w:cs="Trebuchet MS"/>
          <w:b/>
          <w:bCs/>
          <w:color w:val="00000A"/>
        </w:rPr>
        <w:t>MetaData</w:t>
      </w:r>
      <w:proofErr w:type="spellEnd"/>
    </w:p>
    <w:p w14:paraId="2541569E" w14:textId="207021A7" w:rsidR="00BD4AFA" w:rsidRPr="002E7C57" w:rsidRDefault="00BD4AFA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75794950"/>
      <w:r>
        <w:lastRenderedPageBreak/>
        <w:t>Component Overview</w:t>
      </w:r>
      <w:bookmarkEnd w:id="7"/>
    </w:p>
    <w:p w14:paraId="020961A8" w14:textId="73090B49" w:rsidR="001F5FC3" w:rsidRDefault="001F5FC3" w:rsidP="001F5FC3">
      <w:pPr>
        <w:pStyle w:val="Heading2"/>
      </w:pPr>
      <w:bookmarkStart w:id="8" w:name="_Toc75794951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6C6C2C">
      <w:pPr>
        <w:pStyle w:val="Heading3"/>
        <w:ind w:left="1890"/>
      </w:pPr>
      <w:bookmarkStart w:id="9" w:name="_Toc75794952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551E83" w:rsidRDefault="006C6C2C" w:rsidP="006C6C2C">
      <w:pPr>
        <w:ind w:left="1416"/>
        <w:rPr>
          <w:b/>
          <w:bCs/>
        </w:rPr>
      </w:pPr>
      <w:r w:rsidRPr="006C6C2C">
        <w:rPr>
          <w:b/>
          <w:bCs/>
        </w:rPr>
        <w:t>Post-authorization</w:t>
      </w:r>
    </w:p>
    <w:p w14:paraId="30ACFFCE" w14:textId="308581C3" w:rsidR="006C6C2C" w:rsidRPr="006B3BAE" w:rsidRDefault="004D1E15" w:rsidP="006C6C2C">
      <w:pPr>
        <w:ind w:left="141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proofErr w:type="spellStart"/>
      <w:r w:rsidR="006C6C2C">
        <w:t>Signifyd</w:t>
      </w:r>
      <w:proofErr w:type="spellEnd"/>
      <w:r w:rsidR="006C6C2C">
        <w:t xml:space="preserve">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77DE57DA" w14:textId="759A0895" w:rsidR="006C6C2C" w:rsidRPr="006B3BAE" w:rsidRDefault="006C6C2C" w:rsidP="006C6C2C">
      <w:pPr>
        <w:ind w:left="141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proofErr w:type="spellStart"/>
      <w:r w:rsidRPr="006B3BAE">
        <w:t>Signifyd</w:t>
      </w:r>
      <w:proofErr w:type="spellEnd"/>
      <w:r w:rsidRPr="006B3BAE">
        <w:t xml:space="preserve"> Create Case </w:t>
      </w:r>
      <w:r>
        <w:t xml:space="preserve">REST </w:t>
      </w:r>
      <w:r w:rsidRPr="006B3BAE">
        <w:t xml:space="preserve">API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authentication 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>
        <w:br/>
        <w:t>The use of DWRE Service Framework is in use by all service calls.</w:t>
      </w:r>
    </w:p>
    <w:p w14:paraId="27DD341E" w14:textId="37B31F08" w:rsidR="006C6C2C" w:rsidRDefault="006C6C2C" w:rsidP="006C6C2C">
      <w:pPr>
        <w:ind w:left="141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</w:t>
      </w:r>
      <w:proofErr w:type="spellStart"/>
      <w:r w:rsidRPr="006B3BAE">
        <w:t>Sign</w:t>
      </w:r>
      <w:r>
        <w:t>i</w:t>
      </w:r>
      <w:r w:rsidRPr="006B3BAE">
        <w:t>fyd</w:t>
      </w:r>
      <w:proofErr w:type="spellEnd"/>
      <w:r w:rsidRPr="006B3BAE">
        <w:t xml:space="preserve">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6C6C2C" w:rsidRDefault="006C6C2C" w:rsidP="006C6C2C">
      <w:pPr>
        <w:ind w:left="1416"/>
        <w:rPr>
          <w:b/>
          <w:bCs/>
        </w:rPr>
      </w:pPr>
      <w:r w:rsidRPr="006C6C2C">
        <w:rPr>
          <w:b/>
          <w:bCs/>
        </w:rPr>
        <w:t>Pre-authorization</w:t>
      </w:r>
    </w:p>
    <w:p w14:paraId="688A1382" w14:textId="79281D97" w:rsidR="006C6C2C" w:rsidRPr="006C6C2C" w:rsidRDefault="004D1E15" w:rsidP="006C6C2C">
      <w:pPr>
        <w:ind w:left="141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proofErr w:type="spellStart"/>
      <w:r w:rsidR="006C6C2C" w:rsidRPr="006C6C2C">
        <w:t>Signifyd</w:t>
      </w:r>
      <w:proofErr w:type="spellEnd"/>
      <w:r w:rsidR="006C6C2C" w:rsidRPr="006C6C2C">
        <w:t xml:space="preserve"> decisions are returned synchronously after the create case call.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141B4429" w14:textId="24E49272" w:rsidR="006C6C2C" w:rsidRPr="004D1E15" w:rsidRDefault="006C6C2C" w:rsidP="004D1E15">
      <w:pPr>
        <w:ind w:left="141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</w:t>
      </w:r>
      <w:proofErr w:type="spellStart"/>
      <w:r w:rsidRPr="006C6C2C">
        <w:t>Signifyd</w:t>
      </w:r>
      <w:proofErr w:type="spellEnd"/>
      <w:r w:rsidRPr="006C6C2C">
        <w:t xml:space="preserve"> Create Case REST API 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</w:t>
      </w:r>
      <w:proofErr w:type="spellStart"/>
      <w:r w:rsidR="00A40A25" w:rsidRPr="00A40A25">
        <w:rPr>
          <w:rFonts w:cs="Trebuchet MS"/>
          <w:bCs/>
          <w:iCs/>
          <w:color w:val="00000A"/>
        </w:rPr>
        <w:t>Signifyd</w:t>
      </w:r>
      <w:proofErr w:type="spellEnd"/>
      <w:r w:rsidR="00A40A25" w:rsidRPr="00A40A25">
        <w:rPr>
          <w:rFonts w:cs="Trebuchet MS"/>
          <w:bCs/>
          <w:iCs/>
          <w:color w:val="00000A"/>
        </w:rPr>
        <w:t xml:space="preserve"> returns a declined/rejected response, the authorization call will not happen, and the order will be failed. The storefront will display a default error message for the customer. If the merchant wants to customize this message, it can be changed directly in the code.</w:t>
      </w:r>
      <w:r w:rsidR="001559F3">
        <w:rPr>
          <w:rFonts w:cs="Trebuchet MS"/>
          <w:bCs/>
          <w:iCs/>
          <w:color w:val="00000A"/>
        </w:rPr>
        <w:t xml:space="preserve"> If </w:t>
      </w:r>
      <w:proofErr w:type="spellStart"/>
      <w:r w:rsidR="001559F3">
        <w:rPr>
          <w:rFonts w:cs="Trebuchet MS"/>
          <w:bCs/>
          <w:iCs/>
          <w:color w:val="00000A"/>
        </w:rPr>
        <w:t>Signifyd</w:t>
      </w:r>
      <w:proofErr w:type="spellEnd"/>
      <w:r w:rsidR="001559F3">
        <w:rPr>
          <w:rFonts w:cs="Trebuchet MS"/>
          <w:bCs/>
          <w:iCs/>
          <w:color w:val="00000A"/>
        </w:rPr>
        <w:t xml:space="preserve">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3DD9BDAB" w14:textId="4AD744C2" w:rsidR="006C6C2C" w:rsidRPr="006C6C2C" w:rsidRDefault="006C6C2C" w:rsidP="006C6C2C">
      <w:pPr>
        <w:ind w:left="1416"/>
      </w:pPr>
      <w:r w:rsidRPr="006C6C2C">
        <w:rPr>
          <w:b/>
          <w:bCs/>
        </w:rPr>
        <w:t xml:space="preserve">Action2. </w:t>
      </w:r>
      <w:r w:rsidR="001559F3">
        <w:t xml:space="preserve">For </w:t>
      </w:r>
      <w:proofErr w:type="spellStart"/>
      <w:r w:rsidR="001559F3">
        <w:t>Signifyd</w:t>
      </w:r>
      <w:proofErr w:type="spellEnd"/>
      <w:r w:rsidR="001559F3">
        <w:t xml:space="preserve"> approved others, a</w:t>
      </w:r>
      <w:r w:rsidRPr="006C6C2C">
        <w:t xml:space="preserve">fter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 xml:space="preserve">process result (success or failure), the Send Transaction API is called to send the payment details and status to </w:t>
      </w:r>
      <w:proofErr w:type="spellStart"/>
      <w:r w:rsidRPr="006C6C2C">
        <w:t>Signifyd</w:t>
      </w:r>
      <w:proofErr w:type="spellEnd"/>
      <w:r w:rsidRPr="006C6C2C">
        <w:t>.</w:t>
      </w:r>
    </w:p>
    <w:p w14:paraId="51F6144A" w14:textId="77777777" w:rsidR="006C6C2C" w:rsidRPr="006C6C2C" w:rsidRDefault="006C6C2C" w:rsidP="006C6C2C">
      <w:pPr>
        <w:ind w:left="1416"/>
      </w:pPr>
    </w:p>
    <w:p w14:paraId="7D22ACE4" w14:textId="1FF5B321" w:rsidR="00FE2B9E" w:rsidRPr="00B31447" w:rsidRDefault="000F6D1A" w:rsidP="0051181B">
      <w:pPr>
        <w:pStyle w:val="Heading3"/>
        <w:ind w:left="1890"/>
      </w:pPr>
      <w:bookmarkStart w:id="10" w:name="_Toc75794953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0"/>
    </w:p>
    <w:p w14:paraId="18A7B088" w14:textId="77777777" w:rsidR="006C6C2C" w:rsidRDefault="006C6C2C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 xml:space="preserve">admin </w:t>
      </w:r>
      <w:r w:rsidR="006B7F9D">
        <w:rPr>
          <w:rFonts w:cs="Trebuchet MS"/>
          <w:color w:val="00000A"/>
        </w:rPr>
        <w:lastRenderedPageBreak/>
        <w:t>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proofErr w:type="spellStart"/>
      <w:r w:rsidR="00455364">
        <w:rPr>
          <w:rFonts w:cs="Trebuchet MS"/>
          <w:color w:val="00000A"/>
        </w:rPr>
        <w:t>Signifyd</w:t>
      </w:r>
      <w:proofErr w:type="spellEnd"/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46712BA0" w14:textId="77777777" w:rsidR="006144C5" w:rsidRDefault="006144C5">
      <w:pPr>
        <w:rPr>
          <w:rFonts w:ascii="Trebuchet MS" w:eastAsiaTheme="majorEastAsia" w:hAnsi="Trebuchet MS" w:cstheme="majorBidi"/>
          <w:b/>
          <w:bCs/>
          <w:i/>
          <w:color w:val="595959" w:themeColor="text1" w:themeTint="A6"/>
          <w:sz w:val="20"/>
          <w:szCs w:val="20"/>
        </w:rPr>
      </w:pPr>
      <w:r>
        <w:br w:type="page"/>
      </w:r>
    </w:p>
    <w:p w14:paraId="10BFE53D" w14:textId="5E177F08" w:rsidR="00E77FF7" w:rsidRDefault="00E77FF7" w:rsidP="00AE1AD3">
      <w:pPr>
        <w:pStyle w:val="Heading3"/>
        <w:tabs>
          <w:tab w:val="left" w:pos="1260"/>
        </w:tabs>
        <w:ind w:left="630" w:firstLine="0"/>
      </w:pPr>
      <w:bookmarkStart w:id="11" w:name="_Toc75794954"/>
      <w:r>
        <w:lastRenderedPageBreak/>
        <w:t xml:space="preserve">Setup </w:t>
      </w:r>
      <w:r w:rsidR="00702B0B">
        <w:t>E</w:t>
      </w:r>
      <w:r>
        <w:t>clipse</w:t>
      </w:r>
      <w:bookmarkEnd w:id="11"/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BB7329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BB7329">
      <w:pPr>
        <w:widowControl w:val="0"/>
        <w:numPr>
          <w:ilvl w:val="0"/>
          <w:numId w:val="17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</w:t>
      </w:r>
      <w:proofErr w:type="spellStart"/>
      <w:r w:rsidRPr="003E00CB">
        <w:rPr>
          <w:rFonts w:cs="Book Antiqua"/>
          <w:b/>
          <w:bCs/>
        </w:rPr>
        <w:t>Server</w:t>
      </w:r>
      <w:proofErr w:type="spellEnd"/>
      <w:r w:rsidRPr="003E00CB">
        <w:rPr>
          <w:rFonts w:cs="Book Antiqua"/>
          <w:b/>
          <w:bCs/>
        </w:rPr>
        <w:t xml:space="preserve">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BB7329">
      <w:pPr>
        <w:pStyle w:val="ListParagraph"/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E77FF7">
      <w:pPr>
        <w:pStyle w:val="Heading3"/>
        <w:ind w:left="630" w:firstLine="0"/>
      </w:pPr>
      <w:bookmarkStart w:id="12" w:name="_Toc75794955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2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see a '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also be able to see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42AFD25D" w14:textId="350F30C9" w:rsidR="00455364" w:rsidRDefault="00517C93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517C9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2CF5CBA" wp14:editId="6B1552C7">
            <wp:extent cx="6188710" cy="387223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64"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991EC5">
      <w:pPr>
        <w:pStyle w:val="Heading3"/>
        <w:ind w:left="630" w:firstLine="0"/>
      </w:pPr>
      <w:bookmarkStart w:id="13" w:name="_Toc75794956"/>
      <w:r>
        <w:lastRenderedPageBreak/>
        <w:t>Setup Service Framework Configuration</w:t>
      </w:r>
      <w:bookmarkEnd w:id="13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 xml:space="preserve">ramework configuration required by the </w:t>
      </w:r>
      <w:proofErr w:type="spellStart"/>
      <w:r w:rsidR="00423149">
        <w:rPr>
          <w:rFonts w:ascii="Helvetica" w:hAnsi="Helvetica" w:cs="Helvetica"/>
        </w:rPr>
        <w:t>Signifyd</w:t>
      </w:r>
      <w:proofErr w:type="spellEnd"/>
      <w:r w:rsidR="00423149">
        <w:rPr>
          <w:rFonts w:ascii="Helvetica" w:hAnsi="Helvetica" w:cs="Helvetica"/>
        </w:rPr>
        <w:t xml:space="preserve">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045B75A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service configuration and make sure the credential set that is being used aligns with the correct </w:t>
      </w:r>
      <w:r w:rsidR="004D1407">
        <w:rPr>
          <w:rFonts w:cs="Trebuchet MS"/>
          <w:color w:val="00000A"/>
        </w:rPr>
        <w:t>SFCC</w:t>
      </w:r>
      <w:r>
        <w:rPr>
          <w:rFonts w:cs="Trebuchet MS"/>
          <w:color w:val="00000A"/>
        </w:rPr>
        <w:t xml:space="preserve"> instance (</w:t>
      </w:r>
      <w:r w:rsidR="009B3D64">
        <w:rPr>
          <w:rFonts w:cs="Trebuchet MS"/>
          <w:color w:val="00000A"/>
        </w:rPr>
        <w:t>i.e.,</w:t>
      </w:r>
      <w:r>
        <w:rPr>
          <w:rFonts w:cs="Trebuchet MS"/>
          <w:color w:val="00000A"/>
        </w:rPr>
        <w:t xml:space="preserve"> development credentials on sandboxes).</w:t>
      </w:r>
    </w:p>
    <w:p w14:paraId="17504E08" w14:textId="292D9EA3" w:rsidR="00FD4FCE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lastRenderedPageBreak/>
        <w:drawing>
          <wp:inline distT="0" distB="0" distL="0" distR="0" wp14:anchorId="6FBB24CD" wp14:editId="1D611622">
            <wp:extent cx="4458654" cy="1285499"/>
            <wp:effectExtent l="0" t="0" r="1206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21" cy="12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3471" w14:textId="4568E030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4</w:t>
      </w:r>
    </w:p>
    <w:p w14:paraId="7ECE4AC4" w14:textId="21E3F293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Navigate to the </w:t>
      </w:r>
      <w:r w:rsidRPr="00FD4FCE">
        <w:rPr>
          <w:rFonts w:cs="Trebuchet MS"/>
          <w:i/>
          <w:color w:val="00000A"/>
        </w:rPr>
        <w:t>credentials</w:t>
      </w:r>
      <w:r>
        <w:rPr>
          <w:rFonts w:cs="Trebuchet MS"/>
          <w:color w:val="00000A"/>
        </w:rPr>
        <w:t xml:space="preserve"> tab and click to e</w:t>
      </w:r>
      <w:r w:rsidRPr="00FD4FCE">
        <w:rPr>
          <w:rFonts w:cs="Trebuchet MS"/>
          <w:color w:val="00000A"/>
        </w:rPr>
        <w:t>dit</w:t>
      </w:r>
      <w:r>
        <w:rPr>
          <w:rFonts w:cs="Trebuchet MS"/>
          <w:color w:val="00000A"/>
        </w:rPr>
        <w:t xml:space="preserve"> the credential sets. </w:t>
      </w:r>
      <w:r w:rsidR="007A1CB8">
        <w:rPr>
          <w:rFonts w:cs="Trebuchet MS"/>
          <w:color w:val="00000A"/>
        </w:rPr>
        <w:t xml:space="preserve">You will receive a test and a production API key from </w:t>
      </w:r>
      <w:proofErr w:type="spellStart"/>
      <w:r w:rsidR="007A1CB8">
        <w:rPr>
          <w:rFonts w:cs="Trebuchet MS"/>
          <w:color w:val="00000A"/>
        </w:rPr>
        <w:t>Signifyd</w:t>
      </w:r>
      <w:proofErr w:type="spellEnd"/>
      <w:r w:rsidR="007A1CB8">
        <w:rPr>
          <w:rFonts w:cs="Trebuchet MS"/>
          <w:color w:val="00000A"/>
        </w:rPr>
        <w:t>. Be</w:t>
      </w:r>
      <w:r>
        <w:rPr>
          <w:rFonts w:cs="Trebuchet MS"/>
          <w:color w:val="00000A"/>
        </w:rPr>
        <w:t xml:space="preserve"> sure to enter the information provided by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for your particular implementation</w:t>
      </w:r>
      <w:r w:rsidR="007A1CB8">
        <w:rPr>
          <w:rFonts w:cs="Trebuchet MS"/>
          <w:color w:val="00000A"/>
        </w:rPr>
        <w:t xml:space="preserve"> and environment</w:t>
      </w:r>
      <w:r>
        <w:rPr>
          <w:rFonts w:cs="Trebuchet MS"/>
          <w:color w:val="00000A"/>
        </w:rPr>
        <w:t xml:space="preserve">. </w:t>
      </w:r>
    </w:p>
    <w:p w14:paraId="6292F8D6" w14:textId="2B2E4584" w:rsidR="00344738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489C277F" wp14:editId="4DC943EB">
            <wp:extent cx="5721071" cy="2129795"/>
            <wp:effectExtent l="0" t="0" r="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29" cy="21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7A2E04">
      <w:pPr>
        <w:pStyle w:val="Heading3"/>
        <w:ind w:left="720" w:firstLine="0"/>
      </w:pPr>
      <w:bookmarkStart w:id="14" w:name="_Toc75794957"/>
      <w:r>
        <w:t>Setup Job Schedules Configuration</w:t>
      </w:r>
      <w:bookmarkEnd w:id="14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 xml:space="preserve">ns-&gt;Job Schedules. The </w:t>
      </w:r>
      <w:proofErr w:type="spellStart"/>
      <w:r w:rsidR="0039087E">
        <w:rPr>
          <w:rFonts w:cstheme="minorHAnsi"/>
        </w:rPr>
        <w:t>Signifyd-</w:t>
      </w:r>
      <w:r w:rsidR="0039087E" w:rsidRPr="0039087E">
        <w:rPr>
          <w:rFonts w:cstheme="minorHAnsi"/>
        </w:rPr>
        <w:t>CreateMissingOrders</w:t>
      </w:r>
      <w:proofErr w:type="spellEnd"/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 xml:space="preserve">Select </w:t>
      </w:r>
      <w:proofErr w:type="spellStart"/>
      <w:r>
        <w:t>Signifyd-</w:t>
      </w:r>
      <w:r w:rsidR="0039087E">
        <w:t>CreateMissingOrders</w:t>
      </w:r>
      <w:proofErr w:type="spellEnd"/>
      <w:r w:rsidR="0039087E">
        <w:t xml:space="preserve">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A7E5B80" w:rsidR="0039087E" w:rsidRDefault="0039087E" w:rsidP="0084447A">
      <w:pPr>
        <w:ind w:left="630"/>
      </w:pPr>
      <w:r>
        <w:rPr>
          <w:noProof/>
        </w:rPr>
        <w:lastRenderedPageBreak/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F459" w14:textId="3174DD5F" w:rsidR="00A90D32" w:rsidRDefault="00A90D32" w:rsidP="0084447A">
      <w:pPr>
        <w:ind w:left="630"/>
      </w:pPr>
    </w:p>
    <w:p w14:paraId="4978473F" w14:textId="35409047" w:rsidR="00C45B32" w:rsidRDefault="00C45B32" w:rsidP="000F1DD7">
      <w:pPr>
        <w:pStyle w:val="Heading3"/>
      </w:pPr>
      <w:bookmarkStart w:id="15" w:name="_Toc75794958"/>
      <w:r>
        <w:t xml:space="preserve">API Integration </w:t>
      </w:r>
      <w:r w:rsidR="00F94E33">
        <w:t>–</w:t>
      </w:r>
      <w:r>
        <w:t xml:space="preserve"> SFRA</w:t>
      </w:r>
      <w:r w:rsidR="00F94E33">
        <w:t xml:space="preserve"> Controllers</w:t>
      </w:r>
      <w:bookmarkEnd w:id="15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5A07B377" w14:textId="7A7E7DEC" w:rsidR="00C45B32" w:rsidRDefault="009304DE" w:rsidP="0084447A">
      <w:pPr>
        <w:ind w:left="630"/>
      </w:pPr>
      <w:r>
        <w:t>No code modifications are required for SFRA integration.</w:t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7A2E04">
      <w:pPr>
        <w:pStyle w:val="Heading3"/>
        <w:ind w:left="720" w:firstLine="0"/>
      </w:pPr>
      <w:bookmarkStart w:id="16" w:name="_Toc75794959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proofErr w:type="spellStart"/>
      <w:r w:rsidR="00F94E33">
        <w:t>SiteGenesis</w:t>
      </w:r>
      <w:proofErr w:type="spellEnd"/>
      <w:r w:rsidR="00F94E33">
        <w:t xml:space="preserve"> </w:t>
      </w:r>
      <w:r w:rsidR="008031D6">
        <w:t>Controllers</w:t>
      </w:r>
      <w:bookmarkEnd w:id="16"/>
    </w:p>
    <w:p w14:paraId="2EA275E4" w14:textId="77777777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in System Controller 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require('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int_signifyd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/cartridge/scripts/service/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Signifyd.getOrderSessionId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();</w:t>
      </w:r>
    </w:p>
    <w:p w14:paraId="53F25026" w14:textId="4A6863E6" w:rsidR="00EF4E94" w:rsidRPr="00EF4E94" w:rsidRDefault="00EF4E9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Signifyd.setOrderSessionId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,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Signifyd.Call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</w:t>
      </w:r>
      <w:proofErr w:type="spellStart"/>
      <w:r w:rsidRPr="00A90D32">
        <w:rPr>
          <w:rFonts w:ascii="Consolas" w:hAnsi="Consolas" w:cs="Helvetica"/>
          <w:i/>
          <w:color w:val="4F81BD" w:themeColor="accent1"/>
        </w:rPr>
        <w:t>placeOrderResult.order_created</w:t>
      </w:r>
      <w:proofErr w:type="spellEnd"/>
      <w:r w:rsidRPr="00A90D32">
        <w:rPr>
          <w:rFonts w:ascii="Consolas" w:hAnsi="Consolas" w:cs="Helvetica"/>
          <w:i/>
          <w:color w:val="4F81BD" w:themeColor="accent1"/>
        </w:rPr>
        <w:t>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lastRenderedPageBreak/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8031D6">
      <w:pPr>
        <w:pStyle w:val="Heading3"/>
        <w:ind w:left="720" w:firstLine="0"/>
      </w:pPr>
      <w:bookmarkStart w:id="17" w:name="_Toc75794960"/>
      <w:r>
        <w:t xml:space="preserve">API Integration – </w:t>
      </w:r>
      <w:proofErr w:type="spellStart"/>
      <w:r w:rsidR="00F94E33">
        <w:t>SiteGenesis</w:t>
      </w:r>
      <w:proofErr w:type="spellEnd"/>
      <w:r w:rsidR="00F94E33">
        <w:t xml:space="preserve"> </w:t>
      </w:r>
      <w:r>
        <w:t>Templates</w:t>
      </w:r>
      <w:bookmarkEnd w:id="17"/>
    </w:p>
    <w:p w14:paraId="36DBBBA6" w14:textId="4C852865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</w:t>
      </w:r>
      <w:proofErr w:type="spellStart"/>
      <w:r w:rsidRPr="002A16CE">
        <w:rPr>
          <w:rFonts w:ascii="Helvetica" w:hAnsi="Helvetica" w:cs="Helvetica"/>
          <w:i/>
        </w:rPr>
        <w:t>htmlhead.isml</w:t>
      </w:r>
      <w:proofErr w:type="spellEnd"/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</w:t>
      </w:r>
      <w:proofErr w:type="spellStart"/>
      <w:r w:rsidRPr="002A16CE">
        <w:rPr>
          <w:rFonts w:ascii="Consolas" w:hAnsi="Consolas" w:cs="Times"/>
          <w:color w:val="4F81BD" w:themeColor="accent1"/>
        </w:rPr>
        <w:t>isinclude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template="</w:t>
      </w:r>
      <w:proofErr w:type="spellStart"/>
      <w:r w:rsidRPr="002A16CE">
        <w:rPr>
          <w:rFonts w:ascii="Consolas" w:hAnsi="Consolas" w:cs="Times"/>
          <w:color w:val="4F81BD" w:themeColor="accent1"/>
        </w:rPr>
        <w:t>signifyd_device_fingerprint</w:t>
      </w:r>
      <w:proofErr w:type="spellEnd"/>
      <w:r w:rsidRPr="002A16CE">
        <w:rPr>
          <w:rFonts w:ascii="Consolas" w:hAnsi="Consolas" w:cs="Times"/>
          <w:color w:val="4F81BD" w:themeColor="accent1"/>
        </w:rPr>
        <w:t>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>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8031D6">
      <w:pPr>
        <w:pStyle w:val="Heading3"/>
        <w:ind w:left="720" w:firstLine="0"/>
      </w:pPr>
      <w:bookmarkStart w:id="18" w:name="_Toc75794961"/>
      <w:r>
        <w:lastRenderedPageBreak/>
        <w:t>API Integration - Pipelines</w:t>
      </w:r>
      <w:bookmarkEnd w:id="18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1FA4317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08EC9ABB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7F8B572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7D214A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6180AE3" w14:textId="27CF54AD" w:rsidR="008031D6" w:rsidRDefault="008031D6" w:rsidP="008031D6">
      <w:pPr>
        <w:pStyle w:val="Heading3"/>
        <w:ind w:left="720" w:firstLine="0"/>
      </w:pPr>
      <w:bookmarkStart w:id="19" w:name="_Toc75794962"/>
      <w:r>
        <w:lastRenderedPageBreak/>
        <w:t xml:space="preserve">API Integration – </w:t>
      </w:r>
      <w:r w:rsidR="003F3870">
        <w:t>Limitations and Constraints</w:t>
      </w:r>
      <w:bookmarkEnd w:id="19"/>
    </w:p>
    <w:p w14:paraId="162DF491" w14:textId="77777777" w:rsidR="008031D6" w:rsidRDefault="008031D6" w:rsidP="008031D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33EFBB01" w14:textId="51EB71D8" w:rsidR="008031D6" w:rsidRDefault="008031D6" w:rsidP="008031D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proofErr w:type="spellStart"/>
      <w:r w:rsidRPr="005D5042">
        <w:rPr>
          <w:rFonts w:cs="Trebuchet MS"/>
          <w:color w:val="00000A"/>
        </w:rPr>
        <w:t>Signifyd</w:t>
      </w:r>
      <w:proofErr w:type="spellEnd"/>
      <w:r w:rsidRPr="005D5042">
        <w:rPr>
          <w:rFonts w:cs="Trebuchet MS"/>
          <w:color w:val="00000A"/>
        </w:rPr>
        <w:t xml:space="preserve"> fraud service relies on </w:t>
      </w:r>
      <w:r w:rsidR="007A1CB8"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 xml:space="preserve">passed back from the payment gateway. If a custom payment gateway is </w:t>
      </w:r>
      <w:r w:rsidR="004D1407" w:rsidRPr="005D5042">
        <w:rPr>
          <w:rFonts w:cs="Trebuchet MS"/>
          <w:color w:val="00000A"/>
        </w:rPr>
        <w:t>implemented,</w:t>
      </w:r>
      <w:r w:rsidRPr="005D5042">
        <w:rPr>
          <w:rFonts w:cs="Trebuchet MS"/>
          <w:color w:val="00000A"/>
        </w:rPr>
        <w:t xml:space="preserve"> make sure to pass requir</w:t>
      </w:r>
      <w:r>
        <w:rPr>
          <w:rFonts w:cs="Trebuchet MS"/>
          <w:color w:val="00000A"/>
        </w:rPr>
        <w:t xml:space="preserve">ed information to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 w:rsidR="00F57837"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0EE5EAA3" w14:textId="77777777" w:rsidR="008031D6" w:rsidRDefault="008031D6" w:rsidP="008031D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0CCDC0E" w14:textId="0E0EF506" w:rsidR="007A1CB8" w:rsidRDefault="007A1CB8" w:rsidP="008031D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</w:t>
      </w:r>
      <w:r w:rsidR="00643E90">
        <w:rPr>
          <w:rFonts w:cs="Trebuchet MS"/>
          <w:color w:val="00000A"/>
        </w:rPr>
        <w:t xml:space="preserve">map to </w:t>
      </w:r>
      <w:r>
        <w:rPr>
          <w:rFonts w:cs="Trebuchet MS"/>
          <w:color w:val="00000A"/>
        </w:rPr>
        <w:t xml:space="preserve">standard response codes. </w:t>
      </w:r>
      <w:r w:rsidR="00643E90">
        <w:rPr>
          <w:rFonts w:cs="Trebuchet MS"/>
          <w:color w:val="00000A"/>
        </w:rPr>
        <w:t xml:space="preserve">See </w:t>
      </w:r>
      <w:hyperlink r:id="rId42" w:history="1">
        <w:r w:rsidR="00643E90" w:rsidRPr="00643E90">
          <w:rPr>
            <w:rStyle w:val="Hyperlink"/>
            <w:rFonts w:cs="Trebuchet MS"/>
          </w:rPr>
          <w:t>this document</w:t>
        </w:r>
      </w:hyperlink>
      <w:r w:rsidR="00643E90">
        <w:rPr>
          <w:rFonts w:cs="Trebuchet MS"/>
          <w:color w:val="00000A"/>
        </w:rPr>
        <w:t xml:space="preserve"> for valid response codes</w:t>
      </w:r>
      <w:r w:rsidR="00C269E1">
        <w:rPr>
          <w:rFonts w:cs="Trebuchet MS"/>
          <w:color w:val="00000A"/>
        </w:rPr>
        <w:t>.</w:t>
      </w:r>
      <w:r w:rsidR="000F1DD7">
        <w:rPr>
          <w:rFonts w:cs="Trebuchet MS"/>
          <w:color w:val="00000A"/>
        </w:rPr>
        <w:t xml:space="preserve"> AVS and CVV values should be updated by the merchant for </w:t>
      </w:r>
      <w:proofErr w:type="spellStart"/>
      <w:r w:rsidR="000F1DD7" w:rsidRPr="000F1DD7">
        <w:rPr>
          <w:rFonts w:cs="Trebuchet MS"/>
          <w:color w:val="00000A"/>
        </w:rPr>
        <w:t>getParams</w:t>
      </w:r>
      <w:proofErr w:type="spellEnd"/>
      <w:r w:rsidR="000F1DD7">
        <w:rPr>
          <w:rFonts w:cs="Trebuchet MS"/>
          <w:color w:val="00000A"/>
        </w:rPr>
        <w:t xml:space="preserve">() and </w:t>
      </w:r>
      <w:proofErr w:type="spellStart"/>
      <w:r w:rsidR="000F1DD7" w:rsidRPr="000F1DD7">
        <w:rPr>
          <w:rFonts w:cs="Trebuchet MS"/>
          <w:color w:val="00000A"/>
        </w:rPr>
        <w:t>getSendTransactionParams</w:t>
      </w:r>
      <w:proofErr w:type="spellEnd"/>
      <w:r w:rsidR="000F1DD7">
        <w:rPr>
          <w:rFonts w:cs="Trebuchet MS"/>
          <w:color w:val="00000A"/>
        </w:rPr>
        <w:t xml:space="preserve">() </w:t>
      </w:r>
      <w:r w:rsidR="00516280">
        <w:rPr>
          <w:rFonts w:cs="Trebuchet MS"/>
          <w:color w:val="00000A"/>
        </w:rPr>
        <w:t xml:space="preserve">(in case of Pre-auth enabled) </w:t>
      </w:r>
      <w:r w:rsidR="000F1DD7">
        <w:rPr>
          <w:rFonts w:cs="Trebuchet MS"/>
          <w:color w:val="00000A"/>
        </w:rPr>
        <w:t>functions on signifyd.js file.</w:t>
      </w:r>
    </w:p>
    <w:p w14:paraId="6EDA9E40" w14:textId="77777777" w:rsidR="0030477A" w:rsidRDefault="0030477A" w:rsidP="008031D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7D3038EE" w14:textId="40124A5B" w:rsidR="000F1DD7" w:rsidRPr="0030477A" w:rsidRDefault="0030477A" w:rsidP="008031D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proofErr w:type="spellStart"/>
      <w:r w:rsidRPr="0030477A">
        <w:rPr>
          <w:rFonts w:cs="Trebuchet MS"/>
          <w:b/>
          <w:bCs/>
          <w:color w:val="00000A"/>
        </w:rPr>
        <w:t>getParams</w:t>
      </w:r>
      <w:proofErr w:type="spellEnd"/>
      <w:r w:rsidRPr="0030477A">
        <w:rPr>
          <w:rFonts w:cs="Trebuchet MS"/>
          <w:b/>
          <w:bCs/>
          <w:color w:val="00000A"/>
        </w:rPr>
        <w:t>()</w:t>
      </w:r>
    </w:p>
    <w:p w14:paraId="2AE7A9F1" w14:textId="77777777" w:rsidR="003F3870" w:rsidRDefault="003F3870" w:rsidP="008031D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7EFB855E" w14:textId="6E14415E" w:rsidR="008031D6" w:rsidRDefault="00F57837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5783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7B02C31B" wp14:editId="6C655315">
            <wp:extent cx="4753390" cy="512454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5395" cy="51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A0EC" w14:textId="57563541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2145EF4F" w14:textId="12FA645F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2AE94C9B" w14:textId="532CA3B5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729148F1" w14:textId="4AA83EDC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3805AC2" w14:textId="5E26A056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0AE1F79C" w14:textId="19E4D286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7A6D10A7" w14:textId="4524DCCA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37109E" w14:textId="4755A74F" w:rsidR="0030477A" w:rsidRP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proofErr w:type="spellStart"/>
      <w:r w:rsidRPr="0030477A">
        <w:rPr>
          <w:rFonts w:cs="Trebuchet MS"/>
          <w:b/>
          <w:bCs/>
          <w:color w:val="00000A"/>
        </w:rPr>
        <w:lastRenderedPageBreak/>
        <w:t>getSendTransactionParams</w:t>
      </w:r>
      <w:proofErr w:type="spellEnd"/>
      <w:r w:rsidRPr="0030477A">
        <w:rPr>
          <w:rFonts w:cs="Trebuchet MS"/>
          <w:b/>
          <w:bCs/>
          <w:color w:val="00000A"/>
        </w:rPr>
        <w:t>()</w:t>
      </w:r>
    </w:p>
    <w:p w14:paraId="3C005ED6" w14:textId="77777777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6AA39C1" w14:textId="3168B766" w:rsidR="0030477A" w:rsidRDefault="0030477A" w:rsidP="005814CA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30477A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1950823F" wp14:editId="40A17B96">
            <wp:extent cx="5770061" cy="3742536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0061" cy="3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6B40" w14:textId="77777777" w:rsidR="008031D6" w:rsidRDefault="008031D6" w:rsidP="008031D6">
      <w:pPr>
        <w:pStyle w:val="Standard1"/>
        <w:ind w:left="708"/>
      </w:pPr>
    </w:p>
    <w:p w14:paraId="2F4FD6AF" w14:textId="77777777" w:rsidR="00095D17" w:rsidRDefault="00095D17" w:rsidP="002F5B83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left="2136"/>
        <w:rPr>
          <w:rFonts w:cs="Trebuchet MS"/>
          <w:color w:val="00000A"/>
        </w:rPr>
      </w:pPr>
    </w:p>
    <w:p w14:paraId="24EBCEA5" w14:textId="77777777" w:rsidR="00095D17" w:rsidRPr="002F5B83" w:rsidRDefault="00095D17" w:rsidP="002F5B83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left="2136"/>
        <w:rPr>
          <w:rFonts w:cs="Trebuchet MS"/>
          <w:color w:val="00000A"/>
        </w:rPr>
      </w:pPr>
    </w:p>
    <w:p w14:paraId="1F233A69" w14:textId="77777777" w:rsidR="00F57837" w:rsidRDefault="00F57837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bookmarkStart w:id="20" w:name="_Toc285887829"/>
      <w:r>
        <w:br w:type="page"/>
      </w:r>
    </w:p>
    <w:p w14:paraId="0126F3DF" w14:textId="00BE49D6" w:rsidR="00C16749" w:rsidRDefault="00C16749" w:rsidP="00CE3284">
      <w:pPr>
        <w:pStyle w:val="Heading2"/>
        <w:ind w:left="720"/>
      </w:pPr>
      <w:bookmarkStart w:id="21" w:name="_Toc75794963"/>
      <w:r>
        <w:lastRenderedPageBreak/>
        <w:t>Other Non-Transactional Operations</w:t>
      </w:r>
      <w:bookmarkEnd w:id="21"/>
    </w:p>
    <w:bookmarkEnd w:id="20"/>
    <w:p w14:paraId="758F560F" w14:textId="78643BFB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proofErr w:type="spellStart"/>
      <w:r w:rsidR="003F7CA5">
        <w:rPr>
          <w:rFonts w:cs="Trebuchet MS"/>
          <w:color w:val="00000A"/>
        </w:rPr>
        <w:t>Signifyd</w:t>
      </w:r>
      <w:proofErr w:type="spellEnd"/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 xml:space="preserve">You can enable specific levels of logging for </w:t>
      </w:r>
      <w:proofErr w:type="spellStart"/>
      <w:r w:rsidR="00E221E0">
        <w:rPr>
          <w:rFonts w:cs="Trebuchet MS"/>
          <w:color w:val="00000A"/>
        </w:rPr>
        <w:t>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</w:t>
      </w:r>
      <w:proofErr w:type="spellEnd"/>
      <w:r w:rsidR="00E221E0">
        <w:rPr>
          <w:rFonts w:cs="Trebuchet MS"/>
          <w:color w:val="00000A"/>
        </w:rPr>
        <w:t>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2" w:name="_Toc245264342"/>
      <w:bookmarkStart w:id="23" w:name="_Toc279703429"/>
      <w:bookmarkStart w:id="24" w:name="_Toc279703522"/>
      <w:bookmarkStart w:id="25" w:name="_Toc78862414"/>
      <w:bookmarkEnd w:id="6"/>
    </w:p>
    <w:p w14:paraId="1B189D53" w14:textId="06648A2D" w:rsidR="00D92B9B" w:rsidRPr="005D0BCE" w:rsidRDefault="00D92B9B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 w:rsidRPr="005D0BCE">
        <w:rPr>
          <w:b/>
        </w:rPr>
        <w:br w:type="page"/>
      </w:r>
    </w:p>
    <w:p w14:paraId="1A58419C" w14:textId="6C64CE56" w:rsidR="00276903" w:rsidRDefault="008031D6" w:rsidP="00340C3B">
      <w:pPr>
        <w:pStyle w:val="Heading1"/>
      </w:pPr>
      <w:bookmarkStart w:id="26" w:name="_Toc75794964"/>
      <w:bookmarkEnd w:id="22"/>
      <w:bookmarkEnd w:id="23"/>
      <w:bookmarkEnd w:id="24"/>
      <w:r>
        <w:lastRenderedPageBreak/>
        <w:t>Configuration</w:t>
      </w:r>
      <w:r w:rsidR="00D92B9B">
        <w:t xml:space="preserve"> Guide</w:t>
      </w:r>
      <w:bookmarkEnd w:id="26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7" w:name="_Toc75794965"/>
      <w:r>
        <w:t>Setup</w:t>
      </w:r>
      <w:bookmarkEnd w:id="27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proofErr w:type="spellStart"/>
      <w:r w:rsidR="00643E90">
        <w:rPr>
          <w:rFonts w:cs="Trebuchet MS"/>
          <w:color w:val="00000A"/>
        </w:rPr>
        <w:t>Signifyd’s</w:t>
      </w:r>
      <w:proofErr w:type="spellEnd"/>
      <w:r w:rsidR="00643E90">
        <w:rPr>
          <w:rFonts w:cs="Trebuchet MS"/>
          <w:color w:val="00000A"/>
        </w:rPr>
        <w:t xml:space="preserve">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proofErr w:type="spellStart"/>
      <w:r w:rsidR="00EE5E6B">
        <w:rPr>
          <w:rFonts w:cs="Trebuchet MS"/>
          <w:b/>
          <w:i/>
          <w:color w:val="00000A"/>
        </w:rPr>
        <w:t>SignifydHoldOrderEnable</w:t>
      </w:r>
      <w:proofErr w:type="spellEnd"/>
      <w:r w:rsidR="00EE5E6B">
        <w:rPr>
          <w:rFonts w:cs="Trebuchet MS"/>
          <w:b/>
          <w:i/>
          <w:color w:val="00000A"/>
        </w:rPr>
        <w:t xml:space="preserve">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17AF5DCA" w14:textId="03E885D3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A62A694" w14:textId="7C461C04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>
        <w:rPr>
          <w:rFonts w:cs="Trebuchet MS"/>
          <w:color w:val="00000A"/>
        </w:rPr>
        <w:t xml:space="preserve">The site preference </w:t>
      </w:r>
      <w:proofErr w:type="spellStart"/>
      <w:r>
        <w:rPr>
          <w:rFonts w:cs="Trebuchet MS"/>
          <w:b/>
          <w:i/>
          <w:color w:val="00000A"/>
        </w:rPr>
        <w:t>SignifydEnableDecisionCentre</w:t>
      </w:r>
      <w:proofErr w:type="spellEnd"/>
      <w:r>
        <w:rPr>
          <w:rFonts w:cs="Trebuchet MS"/>
          <w:bCs/>
          <w:iCs/>
          <w:color w:val="00000A"/>
        </w:rPr>
        <w:t xml:space="preserve"> can be enabled if you are using </w:t>
      </w:r>
      <w:proofErr w:type="spellStart"/>
      <w:r>
        <w:rPr>
          <w:rFonts w:cs="Trebuchet MS"/>
          <w:bCs/>
          <w:iCs/>
          <w:color w:val="00000A"/>
        </w:rPr>
        <w:t>Signifyd’s</w:t>
      </w:r>
      <w:proofErr w:type="spellEnd"/>
      <w:r>
        <w:rPr>
          <w:rFonts w:cs="Trebuchet MS"/>
          <w:bCs/>
          <w:iCs/>
          <w:color w:val="00000A"/>
        </w:rPr>
        <w:t xml:space="preserve"> Decision Cente</w:t>
      </w:r>
      <w:r w:rsidR="002C5228">
        <w:rPr>
          <w:rFonts w:cs="Trebuchet MS"/>
          <w:bCs/>
          <w:iCs/>
          <w:color w:val="00000A"/>
        </w:rPr>
        <w:t>r</w:t>
      </w:r>
      <w:r>
        <w:rPr>
          <w:rFonts w:cs="Trebuchet MS"/>
          <w:bCs/>
          <w:iCs/>
          <w:color w:val="00000A"/>
        </w:rPr>
        <w:t xml:space="preserve"> product and DECISION_MADE webhook. </w:t>
      </w:r>
    </w:p>
    <w:p w14:paraId="236A0A19" w14:textId="3612232B" w:rsidR="00494CD0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50032B54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proofErr w:type="spellStart"/>
      <w:r w:rsidRPr="00940254">
        <w:rPr>
          <w:rFonts w:cs="Trebuchet MS"/>
          <w:b/>
          <w:i/>
          <w:color w:val="00000A"/>
        </w:rPr>
        <w:t>SignifydDecisionRequest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to setup the decision request as GUARANTEE, SCORE or DECISION.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402EB8E5" w:rsidR="00540F5D" w:rsidRPr="00647C70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 xml:space="preserve">Merchant Tools &gt; Site Preferences &gt; Custom Site Preference Groups &gt; </w:t>
      </w:r>
      <w:proofErr w:type="spellStart"/>
      <w:r w:rsidR="00647C70" w:rsidRPr="00647C70">
        <w:rPr>
          <w:rFonts w:cs="Trebuchet MS"/>
          <w:b/>
          <w:bCs/>
          <w:color w:val="00000A"/>
        </w:rPr>
        <w:t>Signifyd</w:t>
      </w:r>
      <w:proofErr w:type="spellEnd"/>
      <w:r w:rsidR="00647C70" w:rsidRPr="00647C70">
        <w:rPr>
          <w:rFonts w:cs="Trebuchet MS"/>
          <w:b/>
          <w:bCs/>
          <w:color w:val="00000A"/>
        </w:rPr>
        <w:t xml:space="preserve"> Settings</w:t>
      </w:r>
      <w:r w:rsidR="00647C70">
        <w:rPr>
          <w:rFonts w:cs="Trebuchet MS"/>
          <w:b/>
          <w:bCs/>
          <w:color w:val="00000A"/>
        </w:rPr>
        <w:t>.</w:t>
      </w:r>
    </w:p>
    <w:p w14:paraId="569825BF" w14:textId="70D691F6" w:rsidR="00FD4993" w:rsidRDefault="00B95ED1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 w:rsidRPr="00B95ED1">
        <w:rPr>
          <w:rFonts w:cs="Trebuchet MS"/>
          <w:noProof/>
          <w:color w:val="00000A"/>
        </w:rPr>
        <w:drawing>
          <wp:inline distT="0" distB="0" distL="0" distR="0" wp14:anchorId="5D8D5501" wp14:editId="64E59285">
            <wp:extent cx="5226180" cy="410115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4116" cy="41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8" w:name="_Toc75794966"/>
      <w:r w:rsidRPr="001F206A">
        <w:lastRenderedPageBreak/>
        <w:t xml:space="preserve">Configuration on </w:t>
      </w:r>
      <w:proofErr w:type="spellStart"/>
      <w:r w:rsidR="00F46C8D">
        <w:t>Signifyd</w:t>
      </w:r>
      <w:proofErr w:type="spellEnd"/>
      <w:r w:rsidRPr="001F206A">
        <w:t xml:space="preserve"> side</w:t>
      </w:r>
      <w:bookmarkEnd w:id="28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</w:t>
      </w:r>
      <w:proofErr w:type="spellStart"/>
      <w:r w:rsidRPr="00F46C8D">
        <w:rPr>
          <w:rFonts w:cs="Trebuchet MS"/>
          <w:color w:val="00000A"/>
        </w:rPr>
        <w:t>Signifyd</w:t>
      </w:r>
      <w:proofErr w:type="spellEnd"/>
      <w:r w:rsidRPr="00F46C8D">
        <w:rPr>
          <w:rFonts w:cs="Trebuchet MS"/>
          <w:color w:val="00000A"/>
        </w:rPr>
        <w:t xml:space="preserve">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47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48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223826A6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ebhooks</w:t>
      </w:r>
      <w:r w:rsidR="00140F48">
        <w:rPr>
          <w:rFonts w:cs="Trebuchet MS"/>
          <w:color w:val="00000A"/>
        </w:rPr>
        <w:t xml:space="preserve"> for </w:t>
      </w:r>
      <w:r w:rsidR="00140F48" w:rsidRPr="00140F48">
        <w:rPr>
          <w:rFonts w:cs="Trebuchet MS"/>
          <w:color w:val="00000A"/>
        </w:rPr>
        <w:t>Guarantee Completion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Creation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Rescore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Review</w:t>
      </w:r>
      <w:r w:rsidR="008E143A">
        <w:rPr>
          <w:rFonts w:cs="Trebuchet MS"/>
          <w:color w:val="00000A"/>
        </w:rPr>
        <w:t xml:space="preserve">, </w:t>
      </w:r>
      <w:r w:rsidR="008E143A" w:rsidRPr="008E143A">
        <w:rPr>
          <w:rFonts w:cs="Trebuchet MS"/>
          <w:color w:val="00000A"/>
        </w:rPr>
        <w:t>Decision Made</w:t>
      </w:r>
      <w:r w:rsidR="00140F48">
        <w:rPr>
          <w:rFonts w:cs="Trebuchet MS"/>
          <w:color w:val="00000A"/>
        </w:rPr>
        <w:t xml:space="preserve"> and </w:t>
      </w:r>
      <w:r w:rsidR="00140F48" w:rsidRPr="00140F48">
        <w:rPr>
          <w:rFonts w:cs="Trebuchet MS"/>
          <w:color w:val="00000A"/>
        </w:rPr>
        <w:t>Claim Review</w:t>
      </w:r>
      <w:r w:rsidR="00251E0A">
        <w:rPr>
          <w:rFonts w:cs="Trebuchet MS"/>
          <w:color w:val="00000A"/>
        </w:rPr>
        <w:t xml:space="preserve"> should be configured in </w:t>
      </w:r>
      <w:hyperlink r:id="rId49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in order to update </w:t>
      </w:r>
      <w:r w:rsidR="00AE4445">
        <w:rPr>
          <w:rFonts w:cs="Trebuchet MS"/>
          <w:color w:val="00000A"/>
        </w:rPr>
        <w:t xml:space="preserve">SFCC with the latest status from </w:t>
      </w:r>
      <w:proofErr w:type="spellStart"/>
      <w:r w:rsidR="00AE4445">
        <w:rPr>
          <w:rFonts w:cs="Trebuchet MS"/>
          <w:color w:val="00000A"/>
        </w:rPr>
        <w:t>Signifyd</w:t>
      </w:r>
      <w:proofErr w:type="spellEnd"/>
      <w:r w:rsidR="00AE4445">
        <w:rPr>
          <w:rFonts w:cs="Trebuchet MS"/>
          <w:color w:val="00000A"/>
        </w:rPr>
        <w:t>.</w:t>
      </w:r>
      <w:r w:rsidR="00251E0A">
        <w:rPr>
          <w:rFonts w:cs="Trebuchet MS"/>
          <w:color w:val="00000A"/>
        </w:rPr>
        <w:t xml:space="preserve"> </w:t>
      </w:r>
    </w:p>
    <w:p w14:paraId="5A886062" w14:textId="68B1ECC2" w:rsidR="008F2431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Example</w:t>
      </w:r>
      <w:r w:rsidR="008F2431">
        <w:rPr>
          <w:rFonts w:cs="Trebuchet MS"/>
          <w:color w:val="00000A"/>
        </w:rPr>
        <w:t xml:space="preserve"> URL</w:t>
      </w:r>
      <w:r>
        <w:rPr>
          <w:rFonts w:cs="Trebuchet MS"/>
          <w:color w:val="00000A"/>
        </w:rPr>
        <w:t xml:space="preserve">: </w:t>
      </w:r>
      <w:hyperlink r:id="rId50" w:history="1">
        <w:r w:rsidRPr="00467E51">
          <w:rPr>
            <w:rStyle w:val="Hyperlink"/>
            <w:rFonts w:cs="Trebuchet MS"/>
          </w:rPr>
          <w:t>https://yourStoreUrl.com/on/demandware.store/Sites-SiteGenesis-Site/en_US/Signifyd-Callback</w:t>
        </w:r>
      </w:hyperlink>
      <w:r w:rsidR="008F2431">
        <w:rPr>
          <w:rFonts w:cs="Trebuchet MS"/>
          <w:color w:val="00000A"/>
        </w:rPr>
        <w:t>.</w:t>
      </w:r>
    </w:p>
    <w:p w14:paraId="266546BA" w14:textId="7917910A" w:rsidR="00140F48" w:rsidRDefault="008F2431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O</w:t>
      </w:r>
      <w:r w:rsidR="00140F48">
        <w:rPr>
          <w:rFonts w:cs="Trebuchet MS"/>
          <w:color w:val="00000A"/>
        </w:rPr>
        <w:t xml:space="preserve">r you can add a URL </w:t>
      </w:r>
      <w:r w:rsidR="00EB73F4">
        <w:rPr>
          <w:rFonts w:cs="Trebuchet MS"/>
          <w:color w:val="00000A"/>
        </w:rPr>
        <w:t>R</w:t>
      </w:r>
      <w:r w:rsidR="00140F48">
        <w:rPr>
          <w:rFonts w:cs="Trebuchet MS"/>
          <w:color w:val="00000A"/>
        </w:rPr>
        <w:t>ule like below: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2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6925BBD1" w14:textId="5F5FD509" w:rsidR="00E27298" w:rsidRPr="00E27298" w:rsidRDefault="00E27298" w:rsidP="00E2729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back.</w:t>
      </w:r>
    </w:p>
    <w:p w14:paraId="19FF282D" w14:textId="77777777" w:rsidR="00C96703" w:rsidRDefault="00C96703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0C7864A4" w14:textId="18742D40" w:rsidR="000709D5" w:rsidRDefault="00D752F3" w:rsidP="00C87A6E">
      <w:pPr>
        <w:pStyle w:val="Heading2"/>
        <w:ind w:left="990"/>
      </w:pPr>
      <w:bookmarkStart w:id="29" w:name="_Toc75794967"/>
      <w:r>
        <w:lastRenderedPageBreak/>
        <w:t>External Interfaces</w:t>
      </w:r>
      <w:r w:rsidR="0077771D">
        <w:t xml:space="preserve"> List</w:t>
      </w:r>
      <w:bookmarkEnd w:id="29"/>
    </w:p>
    <w:tbl>
      <w:tblPr>
        <w:tblpPr w:leftFromText="180" w:rightFromText="180" w:vertAnchor="text" w:horzAnchor="page" w:tblpX="2153" w:tblpY="193"/>
        <w:tblW w:w="748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3690"/>
        <w:gridCol w:w="1530"/>
      </w:tblGrid>
      <w:tr w:rsidR="0026466D" w:rsidRPr="00C16749" w14:paraId="73B7F4F1" w14:textId="77777777" w:rsidTr="0026466D">
        <w:trPr>
          <w:trHeight w:val="339"/>
        </w:trPr>
        <w:tc>
          <w:tcPr>
            <w:tcW w:w="2268" w:type="dxa"/>
            <w:tcBorders>
              <w:top w:val="single" w:sz="8" w:space="0" w:color="00000A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7309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Action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C0C1AA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API Call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D26D4E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Method</w:t>
            </w:r>
          </w:p>
        </w:tc>
      </w:tr>
      <w:tr w:rsidR="0026466D" w:rsidRPr="00C16749" w14:paraId="5892589A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3CB6D0" w14:textId="4208ED71" w:rsidR="0026466D" w:rsidRPr="00C16749" w:rsidRDefault="00653666" w:rsidP="00653666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Case Creation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3E2DBD" w14:textId="27C069D7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https://www.signifyd.com/docs/api/#/reference/cases/create-a-case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6DA652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5261E865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5DEA5C" w14:textId="288E229E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Guarantee submission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F479CE" w14:textId="0C3564BF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https://www.signifyd.com/docs/api/#/reference/guarantees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19805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23E08D73" w14:textId="77777777" w:rsidTr="0026466D">
        <w:trPr>
          <w:trHeight w:val="375"/>
        </w:trPr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D547E" w14:textId="02CAEFE1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Webhook interface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3F2B88" w14:textId="663D911D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653666">
              <w:rPr>
                <w:rFonts w:cs="Trebuchet MS"/>
                <w:color w:val="1D1D1D"/>
              </w:rPr>
              <w:t>https://www.signifyd.com/docs/api/#/reference/webhooks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75DE5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</w:tbl>
    <w:p w14:paraId="46CC2D49" w14:textId="7A79A869" w:rsidR="00C91FA7" w:rsidRDefault="00C91FA7" w:rsidP="00FE6105">
      <w:pPr>
        <w:pStyle w:val="BodyText"/>
        <w:ind w:left="108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r w:rsidRPr="00C91FA7"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  <w:t>&gt;</w:t>
      </w:r>
    </w:p>
    <w:p w14:paraId="362BBDE3" w14:textId="4FE4033C" w:rsidR="00E35FF3" w:rsidRDefault="00C87A6E" w:rsidP="0026466D">
      <w:r>
        <w:tab/>
      </w:r>
      <w:r>
        <w:tab/>
      </w:r>
    </w:p>
    <w:p w14:paraId="4F9CDD56" w14:textId="77777777" w:rsidR="00C87A6E" w:rsidRDefault="00C87A6E" w:rsidP="0026466D"/>
    <w:p w14:paraId="795CEA36" w14:textId="77777777" w:rsidR="00C87A6E" w:rsidRDefault="00C87A6E" w:rsidP="0026466D"/>
    <w:p w14:paraId="7C921C83" w14:textId="77777777" w:rsidR="00C87A6E" w:rsidRDefault="00C87A6E" w:rsidP="0026466D"/>
    <w:p w14:paraId="1DA85AC5" w14:textId="77777777" w:rsidR="00F46C8D" w:rsidRDefault="00F46C8D" w:rsidP="0026466D"/>
    <w:p w14:paraId="5EAEF9E0" w14:textId="77777777" w:rsidR="00F46C8D" w:rsidRDefault="00F46C8D" w:rsidP="0026466D"/>
    <w:p w14:paraId="79B4FD0F" w14:textId="77777777" w:rsidR="00F46C8D" w:rsidRDefault="00F46C8D" w:rsidP="0026466D"/>
    <w:p w14:paraId="5E908180" w14:textId="1230212D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</w:p>
    <w:p w14:paraId="36A67E73" w14:textId="5A468606" w:rsidR="00FE6105" w:rsidRDefault="00FE6105" w:rsidP="0026466D">
      <w:pPr>
        <w:pStyle w:val="Heading2"/>
        <w:ind w:left="990"/>
      </w:pPr>
      <w:bookmarkStart w:id="30" w:name="_Toc75794968"/>
      <w:r>
        <w:t>Testing</w:t>
      </w:r>
      <w:bookmarkEnd w:id="30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B30E9B" w14:textId="69CF0EC3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proofErr w:type="spellStart"/>
      <w:r w:rsidRPr="00D60AAD">
        <w:t>Signifyd</w:t>
      </w:r>
      <w:proofErr w:type="spellEnd"/>
      <w:r w:rsidRPr="00D60AAD">
        <w:t xml:space="preserve"> Hold Order’ Set to “Yes”</w:t>
      </w:r>
    </w:p>
    <w:p w14:paraId="47763DCF" w14:textId="0B8044CA" w:rsidR="00516280" w:rsidRPr="00516280" w:rsidRDefault="00516280" w:rsidP="00693687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proofErr w:type="spellStart"/>
      <w:r w:rsidRPr="00BF3B4E">
        <w:rPr>
          <w:i/>
          <w:iCs/>
        </w:rPr>
        <w:t>guaranteeDisposition</w:t>
      </w:r>
      <w:proofErr w:type="spellEnd"/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5844147E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54284F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3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1C9B33BF" w14:textId="53E2CFBE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091CE016" w14:textId="5ED257C1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 Order Status will be ‘Open’ in </w:t>
      </w:r>
      <w:r w:rsidR="00A90D32">
        <w:t>SFCC</w:t>
      </w:r>
    </w:p>
    <w:p w14:paraId="33CD5A39" w14:textId="12415B4D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Once webhook marks the order data ‘</w:t>
      </w:r>
      <w:proofErr w:type="spellStart"/>
      <w:r w:rsidRPr="00D60AAD">
        <w:t>guaranteeDisposition</w:t>
      </w:r>
      <w:proofErr w:type="spellEnd"/>
      <w:r w:rsidRPr="00D60AAD">
        <w:t>: "APPROVED"’ the order will be updated to ‘</w:t>
      </w:r>
      <w:r w:rsidR="000246F4">
        <w:t>R</w:t>
      </w:r>
      <w:r w:rsidRPr="00D60AAD">
        <w:t xml:space="preserve">eady for </w:t>
      </w:r>
      <w:r w:rsidR="000246F4">
        <w:t>E</w:t>
      </w:r>
      <w:r w:rsidRPr="00D60AAD">
        <w:t xml:space="preserve">xport’ in </w:t>
      </w:r>
      <w:r w:rsidR="00A90D32">
        <w:t>SFCC</w:t>
      </w:r>
      <w:r w:rsidRPr="00D60AAD">
        <w:t>.</w:t>
      </w:r>
    </w:p>
    <w:p w14:paraId="680B1951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The following order attributes will be updated:</w:t>
      </w:r>
    </w:p>
    <w:p w14:paraId="418B7E6E" w14:textId="34F561CD" w:rsidR="0019221A" w:rsidRDefault="0019221A" w:rsidP="0019221A">
      <w:pPr>
        <w:numPr>
          <w:ilvl w:val="1"/>
          <w:numId w:val="21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0CD725C0" w14:textId="0C9FF018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19221A">
        <w:t>S</w:t>
      </w:r>
      <w:r w:rsidRPr="00D60AAD">
        <w:t>ignifydFraudScore</w:t>
      </w:r>
      <w:proofErr w:type="spellEnd"/>
      <w:r w:rsidRPr="00D60AAD">
        <w:t>’</w:t>
      </w:r>
    </w:p>
    <w:p w14:paraId="34CFEAC0" w14:textId="688A01A7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19221A">
        <w:t>S</w:t>
      </w:r>
      <w:r w:rsidRPr="00D60AAD">
        <w:t>ignifydGaurenteeDisposition</w:t>
      </w:r>
      <w:proofErr w:type="spellEnd"/>
      <w:r w:rsidRPr="00D60AAD">
        <w:t>’</w:t>
      </w:r>
    </w:p>
    <w:p w14:paraId="276DA3D7" w14:textId="51F77F52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19221A">
        <w:t>S</w:t>
      </w:r>
      <w:r w:rsidRPr="00D60AAD">
        <w:t>ignifydOrderURL</w:t>
      </w:r>
      <w:proofErr w:type="spellEnd"/>
      <w:r w:rsidRPr="00D60AAD">
        <w:t>’</w:t>
      </w:r>
    </w:p>
    <w:p w14:paraId="6339CDED" w14:textId="77777777" w:rsidR="000F52F0" w:rsidRDefault="000F52F0" w:rsidP="00693687">
      <w:pPr>
        <w:ind w:left="270"/>
        <w:rPr>
          <w:b/>
          <w:bCs/>
        </w:rPr>
      </w:pPr>
    </w:p>
    <w:p w14:paraId="34332BA6" w14:textId="7DDEB103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Declined</w:t>
      </w:r>
    </w:p>
    <w:p w14:paraId="2A1E5027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67F5C1A1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4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A12390B" w14:textId="032DDD53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 xml:space="preserve">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082348FF" w14:textId="7CF35474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lastRenderedPageBreak/>
        <w:t xml:space="preserve">Order Status will be ‘Open’ in </w:t>
      </w:r>
      <w:r w:rsidR="00A90D32">
        <w:t>SFCC</w:t>
      </w:r>
    </w:p>
    <w:p w14:paraId="4CB404A0" w14:textId="661676DA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Once webhook marks the order data ‘</w:t>
      </w:r>
      <w:proofErr w:type="spellStart"/>
      <w:r w:rsidRPr="00D60AAD">
        <w:t>guaranteeDisposition</w:t>
      </w:r>
      <w:proofErr w:type="spellEnd"/>
      <w:r w:rsidRPr="00D60AAD">
        <w:t xml:space="preserve">: "DECLINED"’ the order will stay on 'Open' status in </w:t>
      </w:r>
      <w:r w:rsidR="004D1407">
        <w:t>SFCC</w:t>
      </w:r>
      <w:r w:rsidRPr="00D60AAD">
        <w:t>.</w:t>
      </w:r>
    </w:p>
    <w:p w14:paraId="31224B7D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The following order attributes will be updated:</w:t>
      </w:r>
    </w:p>
    <w:p w14:paraId="6E86FBE9" w14:textId="69E87218" w:rsidR="000246F4" w:rsidRDefault="000246F4" w:rsidP="000246F4">
      <w:pPr>
        <w:numPr>
          <w:ilvl w:val="1"/>
          <w:numId w:val="22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0BB6BA54" w14:textId="36060557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ignifydFraudScore</w:t>
      </w:r>
      <w:proofErr w:type="spellEnd"/>
      <w:r w:rsidRPr="00D60AAD">
        <w:t>’</w:t>
      </w:r>
    </w:p>
    <w:p w14:paraId="7C16D9AA" w14:textId="63BBFE69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ignifydGaurenteeDisposition</w:t>
      </w:r>
      <w:proofErr w:type="spellEnd"/>
      <w:r w:rsidRPr="00D60AAD">
        <w:t>’</w:t>
      </w:r>
    </w:p>
    <w:p w14:paraId="13A954F5" w14:textId="507985B2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ignifydOrderURL</w:t>
      </w:r>
      <w:proofErr w:type="spellEnd"/>
      <w:r w:rsidRPr="00D60AAD">
        <w:t>’</w:t>
      </w:r>
    </w:p>
    <w:p w14:paraId="622CFAC4" w14:textId="77777777" w:rsidR="00693687" w:rsidRPr="00D60AAD" w:rsidRDefault="00693687" w:rsidP="00693687">
      <w:pPr>
        <w:ind w:left="270"/>
      </w:pPr>
      <w:r w:rsidRPr="00D60AAD">
        <w:t> </w:t>
      </w:r>
    </w:p>
    <w:p w14:paraId="729D2125" w14:textId="72AB135B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proofErr w:type="spellStart"/>
      <w:r w:rsidRPr="00D60AAD">
        <w:t>Signifyd</w:t>
      </w:r>
      <w:proofErr w:type="spellEnd"/>
      <w:r w:rsidRPr="00D60AAD">
        <w:t xml:space="preserve"> Hold Order’ Set to “No”</w:t>
      </w:r>
    </w:p>
    <w:p w14:paraId="281278A8" w14:textId="38D05E2D" w:rsidR="00516280" w:rsidRPr="00D60AAD" w:rsidRDefault="00516280" w:rsidP="00516280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proofErr w:type="spellStart"/>
      <w:r w:rsidRPr="00BF3B4E">
        <w:rPr>
          <w:i/>
          <w:iCs/>
        </w:rPr>
        <w:t>guaranteeDisposition</w:t>
      </w:r>
      <w:proofErr w:type="spellEnd"/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110D7085" w14:textId="059D3B7C" w:rsidR="00693687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6478601C" w14:textId="77777777" w:rsidR="000F52F0" w:rsidRPr="00D60AAD" w:rsidRDefault="000F52F0" w:rsidP="000F52F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BA25D55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5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2EE35681" w14:textId="06744875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 xml:space="preserve">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627A576C" w14:textId="2E6E9629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Order Status will be ‘Ready </w:t>
      </w:r>
      <w:r w:rsidR="000246F4">
        <w:t>For</w:t>
      </w:r>
      <w:r w:rsidRPr="00D60AAD">
        <w:t xml:space="preserve"> Export’ in </w:t>
      </w:r>
      <w:r w:rsidR="00A90D32">
        <w:t>SFCC</w:t>
      </w:r>
    </w:p>
    <w:p w14:paraId="0A78ABCB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>The following order attributes will be updated:</w:t>
      </w:r>
    </w:p>
    <w:p w14:paraId="44C9D75A" w14:textId="23632291" w:rsidR="000246F4" w:rsidRDefault="000246F4" w:rsidP="000246F4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52635141" w14:textId="2C86A738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ignifydFraudScore</w:t>
      </w:r>
      <w:proofErr w:type="spellEnd"/>
      <w:r w:rsidRPr="00D60AAD">
        <w:t>’</w:t>
      </w:r>
    </w:p>
    <w:p w14:paraId="47310188" w14:textId="660214AD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ignifydGaurenteeDisposition</w:t>
      </w:r>
      <w:proofErr w:type="spellEnd"/>
      <w:r w:rsidRPr="00D60AAD">
        <w:t>’</w:t>
      </w:r>
    </w:p>
    <w:p w14:paraId="3E148CDB" w14:textId="4706A819" w:rsidR="00693687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ignifydOrderURL</w:t>
      </w:r>
      <w:proofErr w:type="spellEnd"/>
      <w:r w:rsidRPr="00D60AAD">
        <w:t>’</w:t>
      </w:r>
    </w:p>
    <w:p w14:paraId="18C18252" w14:textId="52B155AF" w:rsidR="00EF2170" w:rsidRDefault="00EF2170" w:rsidP="00EF2170">
      <w:pPr>
        <w:spacing w:after="0" w:line="240" w:lineRule="auto"/>
      </w:pPr>
    </w:p>
    <w:p w14:paraId="0C2E14E1" w14:textId="0D8A2A89" w:rsidR="00EF2170" w:rsidRPr="00D60AAD" w:rsidRDefault="00EF2170" w:rsidP="00EF217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3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r w:rsidRPr="00EF2170">
        <w:t>Enable Decision Centre</w:t>
      </w:r>
      <w:r w:rsidRPr="00D60AAD">
        <w:t>’ Set to “</w:t>
      </w:r>
      <w:r>
        <w:t>Yes</w:t>
      </w:r>
      <w:r w:rsidRPr="00D60AAD">
        <w:t>”</w:t>
      </w:r>
    </w:p>
    <w:p w14:paraId="5EE3A253" w14:textId="77777777" w:rsidR="00EF2170" w:rsidRDefault="00EF2170" w:rsidP="00EF2170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5DD738E5" w14:textId="77777777" w:rsidR="00EF2170" w:rsidRPr="00D60AAD" w:rsidRDefault="00EF2170" w:rsidP="00EF217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4AE94DE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6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891BCCC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6A04C821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547E9B04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>The following order attributes will be updated:</w:t>
      </w:r>
    </w:p>
    <w:p w14:paraId="0E3F4B22" w14:textId="12D27ABD" w:rsidR="000246F4" w:rsidRDefault="000246F4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180DBA0E" w14:textId="427B9984" w:rsidR="00EF2170" w:rsidRPr="00D60AAD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ignifydFraudScore</w:t>
      </w:r>
      <w:proofErr w:type="spellEnd"/>
      <w:r w:rsidRPr="00D60AAD">
        <w:t>’</w:t>
      </w:r>
    </w:p>
    <w:p w14:paraId="6BC6F8C9" w14:textId="65D2539A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ignifydOrderURL</w:t>
      </w:r>
      <w:proofErr w:type="spellEnd"/>
      <w:r w:rsidRPr="00D60AAD">
        <w:t>’</w:t>
      </w:r>
    </w:p>
    <w:p w14:paraId="74A5EB67" w14:textId="73404FA5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="000246F4">
        <w:t>S</w:t>
      </w:r>
      <w:r w:rsidRPr="00EF2170">
        <w:t>ignifydPolicy</w:t>
      </w:r>
      <w:proofErr w:type="spellEnd"/>
      <w:r>
        <w:t>’</w:t>
      </w:r>
    </w:p>
    <w:p w14:paraId="0E29E66E" w14:textId="790BE36E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="000246F4">
        <w:t>S</w:t>
      </w:r>
      <w:r w:rsidRPr="00EF2170">
        <w:t>ignifydPolicyName</w:t>
      </w:r>
      <w:proofErr w:type="spellEnd"/>
      <w:r>
        <w:t>’</w:t>
      </w:r>
    </w:p>
    <w:p w14:paraId="75B41B81" w14:textId="77777777" w:rsidR="00DB024D" w:rsidRDefault="00DB024D" w:rsidP="00EF2170">
      <w:pPr>
        <w:numPr>
          <w:ilvl w:val="1"/>
          <w:numId w:val="16"/>
        </w:numPr>
        <w:spacing w:after="0" w:line="240" w:lineRule="auto"/>
        <w:ind w:left="1710" w:hanging="360"/>
      </w:pPr>
    </w:p>
    <w:p w14:paraId="19038E15" w14:textId="1384504A" w:rsidR="00DB024D" w:rsidRDefault="00DB024D" w:rsidP="00DB024D">
      <w:pPr>
        <w:spacing w:after="0" w:line="240" w:lineRule="auto"/>
      </w:pPr>
    </w:p>
    <w:p w14:paraId="2E5CF9B2" w14:textId="5BCF7DEC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4</w:t>
      </w:r>
      <w:r w:rsidRPr="00940254">
        <w:rPr>
          <w:b/>
          <w:bCs/>
        </w:rPr>
        <w:t>:</w:t>
      </w:r>
      <w:r w:rsidRPr="00940254">
        <w:t xml:space="preserve"> Order Placement with Site Preference ‘</w:t>
      </w:r>
      <w:proofErr w:type="spellStart"/>
      <w:r w:rsidRPr="00940254">
        <w:t>Signifyd</w:t>
      </w:r>
      <w:proofErr w:type="spellEnd"/>
      <w:r w:rsidRPr="00940254">
        <w:t xml:space="preserve"> Create Case Policy’ Set to “PRE_AUTH”</w:t>
      </w:r>
    </w:p>
    <w:p w14:paraId="3FE3F6B5" w14:textId="16BE2430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Approved</w:t>
      </w:r>
    </w:p>
    <w:p w14:paraId="277C5DD0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lastRenderedPageBreak/>
        <w:t>Expected Result</w:t>
      </w:r>
      <w:r w:rsidRPr="00D60AAD">
        <w:t>:</w:t>
      </w:r>
    </w:p>
    <w:p w14:paraId="6927C928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7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365CE025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240FB267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093BCD6C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>The following order attributes will be updated:</w:t>
      </w:r>
    </w:p>
    <w:p w14:paraId="56445DF5" w14:textId="76E48306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SignifydCaseID</w:t>
      </w:r>
      <w:proofErr w:type="spellEnd"/>
      <w:r w:rsidRPr="00D60AAD">
        <w:t>’</w:t>
      </w:r>
    </w:p>
    <w:p w14:paraId="17D562E9" w14:textId="0269100C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SignifydFraudScore</w:t>
      </w:r>
      <w:proofErr w:type="spellEnd"/>
      <w:r w:rsidRPr="00D60AAD">
        <w:t>’</w:t>
      </w:r>
    </w:p>
    <w:p w14:paraId="7040557D" w14:textId="74901062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SignifydOrderURL</w:t>
      </w:r>
      <w:proofErr w:type="spellEnd"/>
      <w:r>
        <w:t>’</w:t>
      </w:r>
    </w:p>
    <w:p w14:paraId="6F1C9C3C" w14:textId="3F55FECF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SignifydPolicy</w:t>
      </w:r>
      <w:proofErr w:type="spellEnd"/>
      <w:r w:rsidRPr="00D60AAD">
        <w:t>’</w:t>
      </w:r>
    </w:p>
    <w:p w14:paraId="611D2975" w14:textId="32E7FCD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SignifydPolicyName</w:t>
      </w:r>
      <w:proofErr w:type="spellEnd"/>
      <w:r>
        <w:t>’</w:t>
      </w:r>
      <w:r w:rsidR="000246F4">
        <w:t xml:space="preserve"> (if Decision Center is enabled)</w:t>
      </w:r>
    </w:p>
    <w:p w14:paraId="2DDA7696" w14:textId="02829389" w:rsidR="00DB024D" w:rsidRDefault="00DB024D" w:rsidP="00DB024D">
      <w:pPr>
        <w:spacing w:after="0" w:line="240" w:lineRule="auto"/>
      </w:pPr>
    </w:p>
    <w:p w14:paraId="736120C1" w14:textId="2D67690A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5</w:t>
      </w:r>
      <w:r w:rsidRPr="00940254">
        <w:rPr>
          <w:b/>
          <w:bCs/>
        </w:rPr>
        <w:t>:</w:t>
      </w:r>
      <w:r w:rsidRPr="00940254">
        <w:t xml:space="preserve"> Order Placement with Site Preference ‘</w:t>
      </w:r>
      <w:proofErr w:type="spellStart"/>
      <w:r w:rsidRPr="00940254">
        <w:t>Signifyd</w:t>
      </w:r>
      <w:proofErr w:type="spellEnd"/>
      <w:r w:rsidRPr="00940254">
        <w:t xml:space="preserve"> Create Case Policy’ Set to “PRE_AUTH”</w:t>
      </w:r>
    </w:p>
    <w:p w14:paraId="703278D5" w14:textId="0BF51AFC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Rejected</w:t>
      </w:r>
    </w:p>
    <w:p w14:paraId="5B5272CC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050AD9D9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8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0C54163A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10E571FC" w14:textId="2969C1E5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>
        <w:t>The order will be failed and SFCC will not proceed with the authorization.</w:t>
      </w:r>
      <w:r w:rsidR="00747FEF">
        <w:t xml:space="preserve"> A default error message will be shown on the storefront for the customer. This message can be customized on the code.</w:t>
      </w:r>
    </w:p>
    <w:p w14:paraId="4D528BE4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>The following order attributes will be updated:</w:t>
      </w:r>
    </w:p>
    <w:p w14:paraId="72CD7E45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SignifydCaseID</w:t>
      </w:r>
      <w:proofErr w:type="spellEnd"/>
      <w:r w:rsidRPr="00D60AAD">
        <w:t>’</w:t>
      </w:r>
    </w:p>
    <w:p w14:paraId="5072121B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SignifydFraudScore</w:t>
      </w:r>
      <w:proofErr w:type="spellEnd"/>
      <w:r w:rsidRPr="00D60AAD">
        <w:t>’</w:t>
      </w:r>
    </w:p>
    <w:p w14:paraId="0E37F908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SignifydOrderURL</w:t>
      </w:r>
      <w:proofErr w:type="spellEnd"/>
      <w:r>
        <w:t>’</w:t>
      </w:r>
    </w:p>
    <w:p w14:paraId="3F8E9715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SignifydPolicy</w:t>
      </w:r>
      <w:proofErr w:type="spellEnd"/>
      <w:r w:rsidRPr="00D60AAD">
        <w:t>’</w:t>
      </w:r>
    </w:p>
    <w:p w14:paraId="5C46DB84" w14:textId="6F14947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SignifydOrderFailedReason</w:t>
      </w:r>
      <w:proofErr w:type="spellEnd"/>
      <w:r>
        <w:t>’</w:t>
      </w:r>
    </w:p>
    <w:p w14:paraId="4604AE64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</w:p>
    <w:p w14:paraId="6662B25A" w14:textId="77777777" w:rsidR="00DB024D" w:rsidRPr="00D60AAD" w:rsidRDefault="00DB024D" w:rsidP="00DB024D">
      <w:pPr>
        <w:spacing w:after="0" w:line="240" w:lineRule="auto"/>
      </w:pPr>
    </w:p>
    <w:p w14:paraId="5608E599" w14:textId="77777777" w:rsidR="00DB024D" w:rsidRPr="00D60AAD" w:rsidRDefault="00DB024D" w:rsidP="00DB024D">
      <w:pPr>
        <w:spacing w:after="0" w:line="240" w:lineRule="auto"/>
      </w:pPr>
    </w:p>
    <w:p w14:paraId="783108DE" w14:textId="77777777" w:rsidR="00EF2170" w:rsidRPr="00D60AAD" w:rsidRDefault="00EF2170" w:rsidP="00EF2170">
      <w:pPr>
        <w:spacing w:after="0" w:line="240" w:lineRule="auto"/>
      </w:pPr>
    </w:p>
    <w:p w14:paraId="01D7B3EA" w14:textId="77777777" w:rsidR="000F52F0" w:rsidRDefault="000F52F0" w:rsidP="000F52F0">
      <w:pPr>
        <w:ind w:left="270"/>
      </w:pPr>
    </w:p>
    <w:p w14:paraId="32E4B3D5" w14:textId="64590F9D" w:rsidR="000F52F0" w:rsidRPr="00D60AAD" w:rsidRDefault="000F52F0" w:rsidP="000F52F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6</w:t>
      </w:r>
      <w:r w:rsidRPr="00D60AAD">
        <w:rPr>
          <w:b/>
          <w:bCs/>
        </w:rPr>
        <w:t>:</w:t>
      </w:r>
      <w:r w:rsidRPr="00D60AAD">
        <w:t xml:space="preserve"> </w:t>
      </w:r>
      <w:r>
        <w:t>Retry job</w:t>
      </w:r>
    </w:p>
    <w:tbl>
      <w:tblPr>
        <w:tblStyle w:val="TableNormal1"/>
        <w:tblW w:w="4750" w:type="pct"/>
        <w:tblInd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76"/>
        <w:gridCol w:w="5532"/>
        <w:gridCol w:w="2508"/>
      </w:tblGrid>
      <w:tr w:rsidR="00DA7CB0" w14:paraId="6AD73327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6DDC0CF1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#: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DE97928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Step actions: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0D9B3E4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Expected Results:</w:t>
            </w:r>
          </w:p>
        </w:tc>
      </w:tr>
      <w:tr w:rsidR="00DA7CB0" w14:paraId="4C71080F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5CD24CC9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1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AD8B156" w14:textId="5020069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proofErr w:type="spellStart"/>
            <w:r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Settings 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Set "Enable </w:t>
            </w:r>
            <w:proofErr w:type="spellStart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Cartridge:" to </w:t>
            </w:r>
            <w:r w:rsidR="00DA7CB0" w:rsidRPr="00185E95">
              <w:rPr>
                <w:rFonts w:ascii="Arial" w:hAnsi="Arial" w:cs="Arial"/>
                <w:b/>
                <w:sz w:val="17"/>
                <w:szCs w:val="17"/>
                <w:lang w:val="en-GB"/>
              </w:rPr>
              <w:t>Yes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>- Enter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 xml:space="preserve"> invalid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617DC73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</w:t>
            </w:r>
          </w:p>
        </w:tc>
      </w:tr>
      <w:tr w:rsidR="00DA7CB0" w14:paraId="0D058C6D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74F10F3" w14:textId="77777777" w:rsidR="00DA7CB0" w:rsidRDefault="00DA7CB0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2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1F4A0A87" w14:textId="77777777" w:rsidR="00DA7CB0" w:rsidRDefault="00DA7CB0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Place an order. 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682A51F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order should be placed.</w:t>
            </w:r>
          </w:p>
        </w:tc>
      </w:tr>
      <w:tr w:rsidR="00E70E98" w14:paraId="1CDAB4BA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4F601C5E" w14:textId="47EEA4FB" w:rsidR="00E70E98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3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352D24C1" w14:textId="1280CDF5" w:rsidR="00E70E98" w:rsidRP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Tools&gt;Ordering&gt;Orders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1FE7DB74" w14:textId="44A22F7D" w:rsidR="00E70E98" w:rsidRPr="00DA7CB0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proofErr w:type="spellStart"/>
            <w:r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Case ID for this order is empty</w:t>
            </w:r>
          </w:p>
        </w:tc>
      </w:tr>
      <w:tr w:rsidR="00DA7CB0" w14:paraId="3EE99B9C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8E8F64F" w14:textId="27274D28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4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C3DFDD5" w14:textId="7C1EA531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&gt; </w:t>
            </w:r>
            <w:proofErr w:type="spellStart"/>
            <w:r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Settings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Enter 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>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413F92A5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 </w:t>
            </w:r>
          </w:p>
        </w:tc>
      </w:tr>
      <w:tr w:rsidR="00DA7CB0" w14:paraId="18513148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3037715" w14:textId="607F4653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lastRenderedPageBreak/>
              <w:t>5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E375D91" w14:textId="7241C5A8" w:rsid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M&gt;Administration&gt;Operations&gt;</w:t>
            </w:r>
            <w:proofErr w:type="spellStart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JobSch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e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dule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s</w:t>
            </w:r>
            <w:proofErr w:type="spellEnd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</w:p>
          <w:p w14:paraId="56FC1813" w14:textId="400DBEA6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="00185E95">
              <w:rPr>
                <w:rFonts w:ascii="Arial" w:hAnsi="Arial" w:cs="Arial"/>
                <w:sz w:val="17"/>
                <w:szCs w:val="17"/>
                <w:lang w:val="en-GB"/>
              </w:rPr>
              <w:t>R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un </w:t>
            </w:r>
            <w:proofErr w:type="spellStart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Signifyd-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CreateMissingOrders</w:t>
            </w:r>
            <w:proofErr w:type="spellEnd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0347AA1" w14:textId="11BFA17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job should run and </w:t>
            </w:r>
            <w:r w:rsidR="006144C5">
              <w:rPr>
                <w:rFonts w:ascii="Arial" w:hAnsi="Arial" w:cs="Arial"/>
                <w:sz w:val="17"/>
                <w:szCs w:val="17"/>
                <w:lang w:val="en-GB"/>
              </w:rPr>
              <w:t xml:space="preserve">a Case ID should be generated for the </w:t>
            </w:r>
            <w:r w:rsidR="006144C5" w:rsidRPr="00940254">
              <w:rPr>
                <w:rFonts w:ascii="Arial" w:hAnsi="Arial" w:cs="Arial"/>
                <w:sz w:val="17"/>
                <w:szCs w:val="17"/>
                <w:lang w:val="en-GB"/>
              </w:rPr>
              <w:t>order</w:t>
            </w:r>
            <w:r w:rsidR="00A818F6" w:rsidRPr="00940254">
              <w:rPr>
                <w:rFonts w:ascii="Arial" w:hAnsi="Arial" w:cs="Arial"/>
                <w:sz w:val="17"/>
                <w:szCs w:val="17"/>
                <w:lang w:val="en-GB"/>
              </w:rPr>
              <w:t xml:space="preserve"> if the status is not CANCELLED or FAILED.</w:t>
            </w:r>
          </w:p>
        </w:tc>
      </w:tr>
      <w:tr w:rsidR="00DA7CB0" w14:paraId="6C19B711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DDC52DF" w14:textId="5D38C35D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6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08642C4D" w14:textId="19BE744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BM &gt; 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 &gt; Ordering &gt; 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604400C" w14:textId="3B2126D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</w:t>
            </w:r>
            <w:proofErr w:type="spellStart"/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  <w:r w:rsidR="00E70E98">
              <w:rPr>
                <w:rFonts w:ascii="Arial" w:hAnsi="Arial" w:cs="Arial"/>
                <w:sz w:val="17"/>
                <w:szCs w:val="17"/>
                <w:lang w:val="en-GB"/>
              </w:rPr>
              <w:t>Case ID was set</w:t>
            </w:r>
          </w:p>
        </w:tc>
      </w:tr>
    </w:tbl>
    <w:p w14:paraId="3FA5CA9F" w14:textId="77777777" w:rsidR="00BB308E" w:rsidRDefault="00DA7CB0" w:rsidP="00693687">
      <w:r>
        <w:br/>
      </w:r>
    </w:p>
    <w:p w14:paraId="7E94D710" w14:textId="77777777" w:rsidR="00BB308E" w:rsidRDefault="00BB308E">
      <w:r>
        <w:br w:type="page"/>
      </w:r>
    </w:p>
    <w:p w14:paraId="3724D0AC" w14:textId="141C566F" w:rsidR="00BB308E" w:rsidRDefault="00A9753B" w:rsidP="00BB308E">
      <w:pPr>
        <w:pStyle w:val="Heading3"/>
      </w:pPr>
      <w:bookmarkStart w:id="31" w:name="_Toc75794969"/>
      <w:r>
        <w:lastRenderedPageBreak/>
        <w:t>Automated Testing</w:t>
      </w:r>
      <w:bookmarkEnd w:id="31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2" w:name="_Toc75794970"/>
      <w:r>
        <w:t>Unit testing</w:t>
      </w:r>
      <w:bookmarkEnd w:id="32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</w:t>
      </w:r>
      <w:proofErr w:type="spellStart"/>
      <w:r>
        <w:t>npm</w:t>
      </w:r>
      <w:proofErr w:type="spellEnd"/>
      <w:r>
        <w:t xml:space="preserve">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3" w:name="_Toc75794971"/>
      <w:r>
        <w:t>Integration testing</w:t>
      </w:r>
      <w:bookmarkEnd w:id="33"/>
    </w:p>
    <w:p w14:paraId="62DC9934" w14:textId="0CF5A3C9" w:rsidR="00515148" w:rsidRDefault="00515148" w:rsidP="00515148">
      <w:pPr>
        <w:ind w:left="1416"/>
      </w:pPr>
      <w:r>
        <w:t xml:space="preserve">To run the automated integration testing create a </w:t>
      </w:r>
      <w:proofErr w:type="spellStart"/>
      <w:r>
        <w:t>dw.json</w:t>
      </w:r>
      <w:proofErr w:type="spellEnd"/>
      <w:r>
        <w:t xml:space="preserve">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someUser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somePassoword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someversion</w:t>
      </w:r>
      <w:proofErr w:type="spellEnd"/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6E072F06" w:rsidR="00515148" w:rsidRPr="00515148" w:rsidRDefault="00515148" w:rsidP="00515148">
      <w:r>
        <w:tab/>
      </w:r>
      <w:r>
        <w:tab/>
        <w:t xml:space="preserve">Then run the command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test:integration</w:t>
      </w:r>
      <w:proofErr w:type="spellEnd"/>
    </w:p>
    <w:p w14:paraId="46990992" w14:textId="77777777" w:rsidR="00515148" w:rsidRPr="00BB308E" w:rsidRDefault="00515148" w:rsidP="00515148">
      <w:pPr>
        <w:ind w:left="1416"/>
      </w:pPr>
    </w:p>
    <w:p w14:paraId="36C50D0C" w14:textId="21CC2516" w:rsidR="00D11851" w:rsidRDefault="00EA53D6" w:rsidP="003E41E2">
      <w:pPr>
        <w:pStyle w:val="Heading1"/>
      </w:pPr>
      <w:bookmarkStart w:id="34" w:name="_Toc75794972"/>
      <w:bookmarkStart w:id="35" w:name="_Toc245264376"/>
      <w:bookmarkEnd w:id="25"/>
      <w:r>
        <w:t>Operations, Maintenance</w:t>
      </w:r>
      <w:bookmarkEnd w:id="34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36" w:name="_Toc75794973"/>
      <w:r>
        <w:t>Availability</w:t>
      </w:r>
      <w:bookmarkEnd w:id="36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</w:t>
      </w:r>
      <w:proofErr w:type="spellStart"/>
      <w:r w:rsidR="00635429">
        <w:t>Signifyd</w:t>
      </w:r>
      <w:proofErr w:type="spellEnd"/>
    </w:p>
    <w:p w14:paraId="104728C4" w14:textId="77777777" w:rsidR="00D11851" w:rsidRPr="00F10C2D" w:rsidRDefault="00C10358" w:rsidP="00066D81">
      <w:pPr>
        <w:pStyle w:val="Heading2"/>
      </w:pPr>
      <w:bookmarkStart w:id="37" w:name="_Toc75794974"/>
      <w:r>
        <w:t>Support</w:t>
      </w:r>
      <w:bookmarkEnd w:id="37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59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5"/>
    </w:p>
    <w:p w14:paraId="485F8386" w14:textId="18542F9D" w:rsidR="006C02A9" w:rsidRPr="00F10C2D" w:rsidRDefault="006C02A9" w:rsidP="006C02A9">
      <w:pPr>
        <w:pStyle w:val="Heading2"/>
      </w:pPr>
      <w:bookmarkStart w:id="38" w:name="_Toc75794975"/>
      <w:r>
        <w:t>Intended Locales</w:t>
      </w:r>
      <w:bookmarkEnd w:id="38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</w:t>
      </w:r>
      <w:proofErr w:type="spellStart"/>
      <w:r>
        <w:rPr>
          <w:rStyle w:val="SubtleEmphasis"/>
          <w:i w:val="0"/>
          <w:iCs w:val="0"/>
        </w:rPr>
        <w:t>en_Us</w:t>
      </w:r>
      <w:proofErr w:type="spellEnd"/>
      <w:r>
        <w:rPr>
          <w:rStyle w:val="SubtleEmphasis"/>
          <w:i w:val="0"/>
          <w:iCs w:val="0"/>
        </w:rPr>
        <w:t xml:space="preserve">” locale, but other locales may be added according to </w:t>
      </w:r>
      <w:proofErr w:type="spellStart"/>
      <w:r>
        <w:rPr>
          <w:rStyle w:val="SubtleEmphasis"/>
          <w:i w:val="0"/>
          <w:iCs w:val="0"/>
        </w:rPr>
        <w:t>Signifyd’s</w:t>
      </w:r>
      <w:proofErr w:type="spellEnd"/>
      <w:r>
        <w:rPr>
          <w:rStyle w:val="SubtleEmphasis"/>
          <w:i w:val="0"/>
          <w:iCs w:val="0"/>
        </w:rPr>
        <w:t xml:space="preserve"> service availability</w:t>
      </w:r>
      <w:r w:rsidR="00BD6629">
        <w:rPr>
          <w:rStyle w:val="SubtleEmphasis"/>
          <w:i w:val="0"/>
          <w:iCs w:val="0"/>
        </w:rPr>
        <w:t xml:space="preserve">, </w:t>
      </w:r>
      <w:proofErr w:type="spellStart"/>
      <w:r w:rsidR="00BD6629">
        <w:rPr>
          <w:rStyle w:val="SubtleEmphasis"/>
          <w:i w:val="0"/>
          <w:iCs w:val="0"/>
        </w:rPr>
        <w:t>Si</w:t>
      </w:r>
      <w:r w:rsidR="00BD6629" w:rsidRPr="00BD6629">
        <w:rPr>
          <w:rStyle w:val="SubtleEmphasis"/>
          <w:i w:val="0"/>
          <w:iCs w:val="0"/>
        </w:rPr>
        <w:t>gnifyd</w:t>
      </w:r>
      <w:proofErr w:type="spellEnd"/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39" w:name="_Toc75794976"/>
      <w:bookmarkStart w:id="40" w:name="_Hlk75794236"/>
      <w:r>
        <w:lastRenderedPageBreak/>
        <w:t>Re</w:t>
      </w:r>
      <w:r w:rsidR="00BF3778">
        <w:t>l</w:t>
      </w:r>
      <w:r>
        <w:t>ease History</w:t>
      </w:r>
      <w:bookmarkEnd w:id="39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1" w:name="_Toc279703501"/>
      <w:bookmarkStart w:id="42" w:name="_Toc279703594"/>
      <w:bookmarkEnd w:id="40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bookmarkEnd w:id="41"/>
      <w:bookmarkEnd w:id="42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72472A31" w14:textId="2F2A943C" w:rsidR="00BC7839" w:rsidRDefault="00BC7839" w:rsidP="00361DC2">
      <w:pPr>
        <w:pStyle w:val="dmcNummerierung"/>
        <w:numPr>
          <w:ilvl w:val="0"/>
          <w:numId w:val="0"/>
        </w:numPr>
      </w:pPr>
    </w:p>
    <w:p w14:paraId="0F859425" w14:textId="12911AD3" w:rsidR="00BC7839" w:rsidRDefault="00BC7839" w:rsidP="00361DC2">
      <w:pPr>
        <w:pStyle w:val="dmcNummerierung"/>
        <w:numPr>
          <w:ilvl w:val="0"/>
          <w:numId w:val="0"/>
        </w:numPr>
      </w:pPr>
    </w:p>
    <w:p w14:paraId="63BEB9C9" w14:textId="26EA4982" w:rsidR="00BC7839" w:rsidRDefault="00BC7839" w:rsidP="00361DC2">
      <w:pPr>
        <w:pStyle w:val="dmcNummerierung"/>
        <w:numPr>
          <w:ilvl w:val="0"/>
          <w:numId w:val="0"/>
        </w:numPr>
      </w:pPr>
    </w:p>
    <w:p w14:paraId="0512D2E0" w14:textId="3E309C43" w:rsidR="00BC7839" w:rsidRDefault="00BC7839" w:rsidP="00361DC2">
      <w:pPr>
        <w:pStyle w:val="dmcNummerierung"/>
        <w:numPr>
          <w:ilvl w:val="0"/>
          <w:numId w:val="0"/>
        </w:numPr>
      </w:pPr>
    </w:p>
    <w:p w14:paraId="69E79BB7" w14:textId="754DB277" w:rsidR="00BC7839" w:rsidRDefault="00BC7839" w:rsidP="00361DC2">
      <w:pPr>
        <w:pStyle w:val="dmcNummerierung"/>
        <w:numPr>
          <w:ilvl w:val="0"/>
          <w:numId w:val="0"/>
        </w:numPr>
      </w:pPr>
    </w:p>
    <w:p w14:paraId="40C46A27" w14:textId="4A293BCD" w:rsidR="00BC7839" w:rsidRDefault="00BC7839" w:rsidP="00361DC2">
      <w:pPr>
        <w:pStyle w:val="dmcNummerierung"/>
        <w:numPr>
          <w:ilvl w:val="0"/>
          <w:numId w:val="0"/>
        </w:numPr>
      </w:pPr>
    </w:p>
    <w:p w14:paraId="2AE7F4F3" w14:textId="1FACE113" w:rsidR="00BC7839" w:rsidRDefault="00BC7839" w:rsidP="00361DC2">
      <w:pPr>
        <w:pStyle w:val="dmcNummerierung"/>
        <w:numPr>
          <w:ilvl w:val="0"/>
          <w:numId w:val="0"/>
        </w:numPr>
      </w:pPr>
    </w:p>
    <w:p w14:paraId="464364BA" w14:textId="227C10B5" w:rsidR="00BC7839" w:rsidRDefault="00BC7839" w:rsidP="00361DC2">
      <w:pPr>
        <w:pStyle w:val="dmcNummerierung"/>
        <w:numPr>
          <w:ilvl w:val="0"/>
          <w:numId w:val="0"/>
        </w:numPr>
      </w:pPr>
    </w:p>
    <w:p w14:paraId="0C99C121" w14:textId="0192CC82" w:rsidR="00BC7839" w:rsidRDefault="00BC7839" w:rsidP="00361DC2">
      <w:pPr>
        <w:pStyle w:val="dmcNummerierung"/>
        <w:numPr>
          <w:ilvl w:val="0"/>
          <w:numId w:val="0"/>
        </w:numPr>
      </w:pPr>
    </w:p>
    <w:p w14:paraId="77BC4F92" w14:textId="0E4584A9" w:rsidR="00BC7839" w:rsidRDefault="00BC7839" w:rsidP="00361DC2">
      <w:pPr>
        <w:pStyle w:val="dmcNummerierung"/>
        <w:numPr>
          <w:ilvl w:val="0"/>
          <w:numId w:val="0"/>
        </w:numPr>
      </w:pPr>
    </w:p>
    <w:p w14:paraId="1BFF06B6" w14:textId="21B13A41" w:rsidR="00BC7839" w:rsidRDefault="00BC7839" w:rsidP="00361DC2">
      <w:pPr>
        <w:pStyle w:val="dmcNummerierung"/>
        <w:numPr>
          <w:ilvl w:val="0"/>
          <w:numId w:val="0"/>
        </w:numPr>
      </w:pPr>
    </w:p>
    <w:p w14:paraId="271483B1" w14:textId="590CD9FE" w:rsidR="00BC7839" w:rsidRDefault="00BC7839" w:rsidP="00361DC2">
      <w:pPr>
        <w:pStyle w:val="dmcNummerierung"/>
        <w:numPr>
          <w:ilvl w:val="0"/>
          <w:numId w:val="0"/>
        </w:numPr>
      </w:pPr>
    </w:p>
    <w:p w14:paraId="5D13C40E" w14:textId="4D4DF779" w:rsidR="00BC7839" w:rsidRDefault="00BC7839" w:rsidP="00361DC2">
      <w:pPr>
        <w:pStyle w:val="dmcNummerierung"/>
        <w:numPr>
          <w:ilvl w:val="0"/>
          <w:numId w:val="0"/>
        </w:numPr>
      </w:pPr>
    </w:p>
    <w:p w14:paraId="431BB200" w14:textId="18888A10" w:rsidR="00BC7839" w:rsidRDefault="00BC7839" w:rsidP="00361DC2">
      <w:pPr>
        <w:pStyle w:val="dmcNummerierung"/>
        <w:numPr>
          <w:ilvl w:val="0"/>
          <w:numId w:val="0"/>
        </w:numPr>
      </w:pPr>
    </w:p>
    <w:p w14:paraId="4925360B" w14:textId="3397209C" w:rsidR="00BC7839" w:rsidRDefault="00BC7839" w:rsidP="00361DC2">
      <w:pPr>
        <w:pStyle w:val="dmcNummerierung"/>
        <w:numPr>
          <w:ilvl w:val="0"/>
          <w:numId w:val="0"/>
        </w:numPr>
      </w:pPr>
    </w:p>
    <w:p w14:paraId="47CAC7A1" w14:textId="495945DA" w:rsidR="00BC7839" w:rsidRDefault="00BC7839" w:rsidP="00361DC2">
      <w:pPr>
        <w:pStyle w:val="dmcNummerierung"/>
        <w:numPr>
          <w:ilvl w:val="0"/>
          <w:numId w:val="0"/>
        </w:numPr>
      </w:pPr>
    </w:p>
    <w:p w14:paraId="00D99849" w14:textId="72062F6E" w:rsidR="00BC7839" w:rsidRDefault="00BC7839" w:rsidP="00361DC2">
      <w:pPr>
        <w:pStyle w:val="dmcNummerierung"/>
        <w:numPr>
          <w:ilvl w:val="0"/>
          <w:numId w:val="0"/>
        </w:numPr>
      </w:pPr>
    </w:p>
    <w:p w14:paraId="72568D70" w14:textId="7D7CF2E7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3" w:name="_Toc75794977"/>
      <w:r>
        <w:lastRenderedPageBreak/>
        <w:t>Process Flow Diagrams</w:t>
      </w:r>
      <w:bookmarkEnd w:id="43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2"/>
      <w:headerReference w:type="default" r:id="rId63"/>
      <w:footerReference w:type="default" r:id="rId64"/>
      <w:headerReference w:type="first" r:id="rId65"/>
      <w:footerReference w:type="first" r:id="rId66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6C7CF" w14:textId="77777777" w:rsidR="004E1BCD" w:rsidRDefault="004E1BCD">
      <w:pPr>
        <w:spacing w:line="240" w:lineRule="auto"/>
      </w:pPr>
      <w:r>
        <w:separator/>
      </w:r>
    </w:p>
  </w:endnote>
  <w:endnote w:type="continuationSeparator" w:id="0">
    <w:p w14:paraId="3E78BFCB" w14:textId="77777777" w:rsidR="004E1BCD" w:rsidRDefault="004E1B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proofErr w:type="spellStart"/>
          <w:r>
            <w:rPr>
              <w:rFonts w:ascii="Consolas" w:hAnsi="Consolas" w:cs="Arial"/>
              <w:sz w:val="18"/>
              <w:szCs w:val="18"/>
            </w:rPr>
            <w:t>Signifyd</w:t>
          </w:r>
          <w:proofErr w:type="spellEnd"/>
          <w:r>
            <w:rPr>
              <w:rFonts w:ascii="Consolas" w:hAnsi="Consolas" w:cs="Arial"/>
              <w:sz w:val="18"/>
              <w:szCs w:val="18"/>
            </w:rPr>
            <w:t xml:space="preserve">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9F1DE" w14:textId="77777777" w:rsidR="004E1BCD" w:rsidRDefault="004E1BCD">
      <w:pPr>
        <w:spacing w:line="240" w:lineRule="auto"/>
      </w:pPr>
      <w:r>
        <w:separator/>
      </w:r>
    </w:p>
  </w:footnote>
  <w:footnote w:type="continuationSeparator" w:id="0">
    <w:p w14:paraId="3911A3C0" w14:textId="77777777" w:rsidR="004E1BCD" w:rsidRDefault="004E1B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3"/>
    <w:multiLevelType w:val="hybridMultilevel"/>
    <w:tmpl w:val="00000003"/>
    <w:lvl w:ilvl="0" w:tplc="000000C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42C3EB7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77E7C5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F7821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2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DC276C3"/>
    <w:multiLevelType w:val="multilevel"/>
    <w:tmpl w:val="F094F9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8896CDD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70011FD6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74EF4B17"/>
    <w:multiLevelType w:val="hybridMultilevel"/>
    <w:tmpl w:val="774C27EC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21DB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9"/>
  </w:num>
  <w:num w:numId="4">
    <w:abstractNumId w:val="15"/>
  </w:num>
  <w:num w:numId="5">
    <w:abstractNumId w:val="4"/>
  </w:num>
  <w:num w:numId="6">
    <w:abstractNumId w:val="20"/>
  </w:num>
  <w:num w:numId="7">
    <w:abstractNumId w:val="12"/>
  </w:num>
  <w:num w:numId="8">
    <w:abstractNumId w:val="10"/>
  </w:num>
  <w:num w:numId="9">
    <w:abstractNumId w:val="13"/>
  </w:num>
  <w:num w:numId="10">
    <w:abstractNumId w:val="21"/>
  </w:num>
  <w:num w:numId="11">
    <w:abstractNumId w:val="26"/>
  </w:num>
  <w:num w:numId="12">
    <w:abstractNumId w:val="0"/>
  </w:num>
  <w:num w:numId="13">
    <w:abstractNumId w:val="16"/>
  </w:num>
  <w:num w:numId="14">
    <w:abstractNumId w:val="1"/>
  </w:num>
  <w:num w:numId="15">
    <w:abstractNumId w:val="2"/>
  </w:num>
  <w:num w:numId="16">
    <w:abstractNumId w:val="3"/>
  </w:num>
  <w:num w:numId="17">
    <w:abstractNumId w:val="24"/>
  </w:num>
  <w:num w:numId="18">
    <w:abstractNumId w:val="17"/>
  </w:num>
  <w:num w:numId="19">
    <w:abstractNumId w:val="8"/>
  </w:num>
  <w:num w:numId="20">
    <w:abstractNumId w:val="18"/>
  </w:num>
  <w:num w:numId="21">
    <w:abstractNumId w:val="23"/>
  </w:num>
  <w:num w:numId="22">
    <w:abstractNumId w:val="25"/>
  </w:num>
  <w:num w:numId="23">
    <w:abstractNumId w:val="22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5"/>
  </w:num>
  <w:num w:numId="29">
    <w:abstractNumId w:val="9"/>
  </w:num>
  <w:num w:numId="30">
    <w:abstractNumId w:val="1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proofState w:spelling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CB1"/>
    <w:rsid w:val="0006275A"/>
    <w:rsid w:val="000649C2"/>
    <w:rsid w:val="00065AEE"/>
    <w:rsid w:val="00066D81"/>
    <w:rsid w:val="00070545"/>
    <w:rsid w:val="000709D5"/>
    <w:rsid w:val="00072FD2"/>
    <w:rsid w:val="00073138"/>
    <w:rsid w:val="00075DF2"/>
    <w:rsid w:val="00082EF2"/>
    <w:rsid w:val="00087A8A"/>
    <w:rsid w:val="00091E70"/>
    <w:rsid w:val="000923CB"/>
    <w:rsid w:val="000938BE"/>
    <w:rsid w:val="00095194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9B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7000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C5B"/>
    <w:rsid w:val="0015260D"/>
    <w:rsid w:val="00153BAB"/>
    <w:rsid w:val="001559F3"/>
    <w:rsid w:val="00155C90"/>
    <w:rsid w:val="00156710"/>
    <w:rsid w:val="00156C8E"/>
    <w:rsid w:val="001571C4"/>
    <w:rsid w:val="00160426"/>
    <w:rsid w:val="00161A03"/>
    <w:rsid w:val="00164504"/>
    <w:rsid w:val="00180B20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3308"/>
    <w:rsid w:val="001B4256"/>
    <w:rsid w:val="001B5E74"/>
    <w:rsid w:val="001C01BC"/>
    <w:rsid w:val="001C06C6"/>
    <w:rsid w:val="001C2E8C"/>
    <w:rsid w:val="001C52D6"/>
    <w:rsid w:val="001C55E5"/>
    <w:rsid w:val="001D12C6"/>
    <w:rsid w:val="001D18BD"/>
    <w:rsid w:val="001D1DD7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745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3AD"/>
    <w:rsid w:val="00256AE7"/>
    <w:rsid w:val="00260692"/>
    <w:rsid w:val="002625EB"/>
    <w:rsid w:val="00262AC7"/>
    <w:rsid w:val="00262BA7"/>
    <w:rsid w:val="0026466D"/>
    <w:rsid w:val="00267589"/>
    <w:rsid w:val="002745CF"/>
    <w:rsid w:val="00274B6D"/>
    <w:rsid w:val="00276903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7313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50D"/>
    <w:rsid w:val="002D75B7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905EB"/>
    <w:rsid w:val="00490ED3"/>
    <w:rsid w:val="00492C5D"/>
    <w:rsid w:val="00494AD9"/>
    <w:rsid w:val="00494CD0"/>
    <w:rsid w:val="00496C0E"/>
    <w:rsid w:val="004A732F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3280"/>
    <w:rsid w:val="00564592"/>
    <w:rsid w:val="00565CC8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C37"/>
    <w:rsid w:val="005A511F"/>
    <w:rsid w:val="005A7433"/>
    <w:rsid w:val="005B1266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144C5"/>
    <w:rsid w:val="00617A12"/>
    <w:rsid w:val="00621551"/>
    <w:rsid w:val="00633FB4"/>
    <w:rsid w:val="00635429"/>
    <w:rsid w:val="00635928"/>
    <w:rsid w:val="006372D6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A8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6BB4"/>
    <w:rsid w:val="006F02A9"/>
    <w:rsid w:val="006F73B9"/>
    <w:rsid w:val="00701EC2"/>
    <w:rsid w:val="00702B0B"/>
    <w:rsid w:val="007040E7"/>
    <w:rsid w:val="007059A6"/>
    <w:rsid w:val="00710AD4"/>
    <w:rsid w:val="00712CC1"/>
    <w:rsid w:val="00713C12"/>
    <w:rsid w:val="00715A92"/>
    <w:rsid w:val="007176EA"/>
    <w:rsid w:val="007224BC"/>
    <w:rsid w:val="00726403"/>
    <w:rsid w:val="007267AF"/>
    <w:rsid w:val="007275DE"/>
    <w:rsid w:val="00737182"/>
    <w:rsid w:val="0073767C"/>
    <w:rsid w:val="0074078C"/>
    <w:rsid w:val="00746404"/>
    <w:rsid w:val="00746A35"/>
    <w:rsid w:val="00747FEF"/>
    <w:rsid w:val="00750049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3BC"/>
    <w:rsid w:val="007A5A94"/>
    <w:rsid w:val="007A5B02"/>
    <w:rsid w:val="007A6649"/>
    <w:rsid w:val="007A7B88"/>
    <w:rsid w:val="007B17BC"/>
    <w:rsid w:val="007B27B6"/>
    <w:rsid w:val="007B3D0A"/>
    <w:rsid w:val="007B4103"/>
    <w:rsid w:val="007B65EE"/>
    <w:rsid w:val="007C1723"/>
    <w:rsid w:val="007C1CA5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6215"/>
    <w:rsid w:val="0082706A"/>
    <w:rsid w:val="008309F4"/>
    <w:rsid w:val="00837EE8"/>
    <w:rsid w:val="0084202F"/>
    <w:rsid w:val="00843DED"/>
    <w:rsid w:val="0084447A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603F"/>
    <w:rsid w:val="008D0EBB"/>
    <w:rsid w:val="008D22EC"/>
    <w:rsid w:val="008E143A"/>
    <w:rsid w:val="008E466E"/>
    <w:rsid w:val="008F1715"/>
    <w:rsid w:val="008F2431"/>
    <w:rsid w:val="008F5020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AA9"/>
    <w:rsid w:val="0095590B"/>
    <w:rsid w:val="00962DC2"/>
    <w:rsid w:val="009631E0"/>
    <w:rsid w:val="009666FC"/>
    <w:rsid w:val="00966DBB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5CBB"/>
    <w:rsid w:val="00A90D32"/>
    <w:rsid w:val="00A937C7"/>
    <w:rsid w:val="00A9753B"/>
    <w:rsid w:val="00AA3205"/>
    <w:rsid w:val="00AB1068"/>
    <w:rsid w:val="00AB28C5"/>
    <w:rsid w:val="00AB40FE"/>
    <w:rsid w:val="00AB44D8"/>
    <w:rsid w:val="00AB4E5C"/>
    <w:rsid w:val="00AC1E1A"/>
    <w:rsid w:val="00AC37D7"/>
    <w:rsid w:val="00AC393E"/>
    <w:rsid w:val="00AC7879"/>
    <w:rsid w:val="00AD05E2"/>
    <w:rsid w:val="00AD0A12"/>
    <w:rsid w:val="00AD1982"/>
    <w:rsid w:val="00AD209C"/>
    <w:rsid w:val="00AD4C19"/>
    <w:rsid w:val="00AE1AD3"/>
    <w:rsid w:val="00AE2E8D"/>
    <w:rsid w:val="00AE2FCA"/>
    <w:rsid w:val="00AE3803"/>
    <w:rsid w:val="00AE4445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4148C"/>
    <w:rsid w:val="00B41AB4"/>
    <w:rsid w:val="00B436DE"/>
    <w:rsid w:val="00B52974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80A5F"/>
    <w:rsid w:val="00B80CF2"/>
    <w:rsid w:val="00B80EBC"/>
    <w:rsid w:val="00B82516"/>
    <w:rsid w:val="00B8280B"/>
    <w:rsid w:val="00B828A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39F3"/>
    <w:rsid w:val="00BD4AFA"/>
    <w:rsid w:val="00BD5317"/>
    <w:rsid w:val="00BD6629"/>
    <w:rsid w:val="00BD7DD6"/>
    <w:rsid w:val="00BD7E11"/>
    <w:rsid w:val="00BE087F"/>
    <w:rsid w:val="00BE0938"/>
    <w:rsid w:val="00BE25CC"/>
    <w:rsid w:val="00BE61E6"/>
    <w:rsid w:val="00BE633E"/>
    <w:rsid w:val="00BE6B64"/>
    <w:rsid w:val="00BF3778"/>
    <w:rsid w:val="00BF3B4E"/>
    <w:rsid w:val="00BF7675"/>
    <w:rsid w:val="00BF784A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2399"/>
    <w:rsid w:val="00CA293F"/>
    <w:rsid w:val="00CA7E0E"/>
    <w:rsid w:val="00CB0244"/>
    <w:rsid w:val="00CB151A"/>
    <w:rsid w:val="00CB3948"/>
    <w:rsid w:val="00CB61F8"/>
    <w:rsid w:val="00CB6241"/>
    <w:rsid w:val="00CC2DF5"/>
    <w:rsid w:val="00CC3CB7"/>
    <w:rsid w:val="00CC4E9D"/>
    <w:rsid w:val="00CC66E1"/>
    <w:rsid w:val="00CD2C9E"/>
    <w:rsid w:val="00CD587D"/>
    <w:rsid w:val="00CE0004"/>
    <w:rsid w:val="00CE090E"/>
    <w:rsid w:val="00CE1C89"/>
    <w:rsid w:val="00CE3284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4EF3"/>
    <w:rsid w:val="00D05D2E"/>
    <w:rsid w:val="00D05ED5"/>
    <w:rsid w:val="00D06801"/>
    <w:rsid w:val="00D06FAB"/>
    <w:rsid w:val="00D11851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6677"/>
    <w:rsid w:val="00D86AAC"/>
    <w:rsid w:val="00D90175"/>
    <w:rsid w:val="00D916DE"/>
    <w:rsid w:val="00D92B9B"/>
    <w:rsid w:val="00D93798"/>
    <w:rsid w:val="00D96502"/>
    <w:rsid w:val="00D96C8E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FA4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60D67"/>
    <w:rsid w:val="00F61410"/>
    <w:rsid w:val="00F638C7"/>
    <w:rsid w:val="00F65F96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765A"/>
    <w:rsid w:val="00F97BF4"/>
    <w:rsid w:val="00FA2496"/>
    <w:rsid w:val="00FA5E0A"/>
    <w:rsid w:val="00FB7F4B"/>
    <w:rsid w:val="00FC4873"/>
    <w:rsid w:val="00FC5C81"/>
    <w:rsid w:val="00FC7BA1"/>
    <w:rsid w:val="00FC7C2E"/>
    <w:rsid w:val="00FD0854"/>
    <w:rsid w:val="00FD10AC"/>
    <w:rsid w:val="00FD15B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22D7"/>
    <w:rsid w:val="00FE2A76"/>
    <w:rsid w:val="00FE2B9E"/>
    <w:rsid w:val="00FE6105"/>
    <w:rsid w:val="00FF0D94"/>
    <w:rsid w:val="00FF1701"/>
    <w:rsid w:val="00FF2032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indow">
      <v:fill color="window" on="f"/>
    </o:shapedefaults>
    <o:shapelayout v:ext="edit">
      <o:idmap v:ext="edit" data="1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hyperlink" Target="http://www.emsecommerce.net/avs_cvv2_response_codes.htm" TargetMode="External"/><Relationship Id="rId47" Type="http://schemas.openxmlformats.org/officeDocument/2006/relationships/hyperlink" Target="https://app.signifyd.com/cases" TargetMode="External"/><Relationship Id="rId50" Type="http://schemas.openxmlformats.org/officeDocument/2006/relationships/hyperlink" Target="https://yourStoreUrl.com/on/demandware.store/Sites-SiteGenesis-Site/en_US/Signifyd-Callback" TargetMode="External"/><Relationship Id="rId55" Type="http://schemas.openxmlformats.org/officeDocument/2006/relationships/hyperlink" Target="https://app.signifyd.com/cases" TargetMode="External"/><Relationship Id="rId63" Type="http://schemas.openxmlformats.org/officeDocument/2006/relationships/header" Target="header2.xml"/><Relationship Id="rId68" Type="http://schemas.openxmlformats.org/officeDocument/2006/relationships/theme" Target="theme/theme1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hyperlink" Target="https://signifydenterprise.docs.apiary.io/" TargetMode="External"/><Relationship Id="rId29" Type="http://schemas.openxmlformats.org/officeDocument/2006/relationships/image" Target="media/image13.png"/><Relationship Id="rId11" Type="http://schemas.openxmlformats.org/officeDocument/2006/relationships/webSettings" Target="webSetting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hyperlink" Target="https://app.signifyd.com/cases" TargetMode="External"/><Relationship Id="rId58" Type="http://schemas.openxmlformats.org/officeDocument/2006/relationships/hyperlink" Target="https://app.signifyd.com/cases" TargetMode="External"/><Relationship Id="rId66" Type="http://schemas.openxmlformats.org/officeDocument/2006/relationships/footer" Target="footer2.xml"/><Relationship Id="rId5" Type="http://schemas.openxmlformats.org/officeDocument/2006/relationships/customXml" Target="../customXml/item5.xml"/><Relationship Id="rId61" Type="http://schemas.openxmlformats.org/officeDocument/2006/relationships/image" Target="media/image32.png"/><Relationship Id="rId19" Type="http://schemas.openxmlformats.org/officeDocument/2006/relationships/image" Target="media/image3.png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yperlink" Target="https://app.signifyd.com/settings" TargetMode="External"/><Relationship Id="rId56" Type="http://schemas.openxmlformats.org/officeDocument/2006/relationships/hyperlink" Target="https://app.signifyd.com/cases" TargetMode="External"/><Relationship Id="rId64" Type="http://schemas.openxmlformats.org/officeDocument/2006/relationships/footer" Target="footer1.xml"/><Relationship Id="rId8" Type="http://schemas.openxmlformats.org/officeDocument/2006/relationships/numbering" Target="numbering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www.signifyd.com/docs/ap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yperlink" Target="https://www.signifyd.com/contact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hyperlink" Target="https://app.signifyd.com/cases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www.signifyd.com/docs/api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app.signifyd.com/settings/notifications" TargetMode="External"/><Relationship Id="rId57" Type="http://schemas.openxmlformats.org/officeDocument/2006/relationships/hyperlink" Target="https://app.signifyd.com/cases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yperlink" Target="https://app.signifyd.com/settings/notifications" TargetMode="External"/><Relationship Id="rId60" Type="http://schemas.openxmlformats.org/officeDocument/2006/relationships/image" Target="media/image31.png"/><Relationship Id="rId65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2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6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4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31</Pages>
  <Words>4189</Words>
  <Characters>22625</Characters>
  <Application>Microsoft Office Word</Application>
  <DocSecurity>0</DocSecurity>
  <Lines>188</Lines>
  <Paragraphs>53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26761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13</cp:revision>
  <cp:lastPrinted>2019-02-13T12:10:00Z</cp:lastPrinted>
  <dcterms:created xsi:type="dcterms:W3CDTF">2021-06-28T10:45:00Z</dcterms:created>
  <dcterms:modified xsi:type="dcterms:W3CDTF">2021-06-29T18:32:00Z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