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E04BA" w14:textId="11F1DBF5" w:rsidR="007A5A94" w:rsidRPr="007A5A94" w:rsidRDefault="00023371" w:rsidP="007A5A94">
      <w:pPr>
        <w:pStyle w:val="Titel"/>
        <w:jc w:val="right"/>
        <w:rPr>
          <w:b/>
          <w:sz w:val="72"/>
          <w:szCs w:val="72"/>
        </w:rPr>
      </w:pPr>
      <w:bookmarkStart w:id="0" w:name="_Toc18396389"/>
      <w:proofErr w:type="spellStart"/>
      <w:r>
        <w:rPr>
          <w:b/>
          <w:sz w:val="72"/>
          <w:szCs w:val="72"/>
        </w:rPr>
        <w:t>Signifyd</w:t>
      </w:r>
      <w:proofErr w:type="spellEnd"/>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E2C085C"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5F517F">
        <w:rPr>
          <w:rFonts w:asciiTheme="majorHAnsi" w:hAnsiTheme="majorHAnsi"/>
        </w:rPr>
        <w:t>8</w:t>
      </w:r>
      <w:r w:rsidR="006036B4">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Inhaltsverzeichnisberschrift"/>
            <w:numPr>
              <w:ilvl w:val="0"/>
              <w:numId w:val="0"/>
            </w:numPr>
            <w:ind w:left="720"/>
          </w:pPr>
          <w:r>
            <w:t>Table of Contents</w:t>
          </w:r>
        </w:p>
        <w:p w14:paraId="3C1BD51D" w14:textId="0F9C2E6C" w:rsidR="00BF3778" w:rsidRDefault="00525010">
          <w:pPr>
            <w:pStyle w:val="Verzeichnis1"/>
            <w:rPr>
              <w:lang w:val="de-DE" w:eastAsia="de-DE"/>
            </w:rPr>
          </w:pPr>
          <w:r>
            <w:fldChar w:fldCharType="begin"/>
          </w:r>
          <w:r w:rsidR="00F02EC2">
            <w:instrText xml:space="preserve"> TOC \o "1-3" \h \z \u </w:instrText>
          </w:r>
          <w:r>
            <w:fldChar w:fldCharType="separate"/>
          </w:r>
          <w:hyperlink w:anchor="_Toc504396840" w:history="1">
            <w:r w:rsidR="00BF3778" w:rsidRPr="00487BC5">
              <w:rPr>
                <w:rStyle w:val="Hyperlink"/>
              </w:rPr>
              <w:t>1.</w:t>
            </w:r>
            <w:r w:rsidR="00BF3778">
              <w:rPr>
                <w:lang w:val="de-DE" w:eastAsia="de-DE"/>
              </w:rPr>
              <w:tab/>
            </w:r>
            <w:r w:rsidR="00BF3778" w:rsidRPr="00487BC5">
              <w:rPr>
                <w:rStyle w:val="Hyperlink"/>
              </w:rPr>
              <w:t>Summary</w:t>
            </w:r>
            <w:r w:rsidR="00BF3778">
              <w:rPr>
                <w:webHidden/>
              </w:rPr>
              <w:tab/>
            </w:r>
            <w:r w:rsidR="00BF3778">
              <w:rPr>
                <w:webHidden/>
              </w:rPr>
              <w:fldChar w:fldCharType="begin"/>
            </w:r>
            <w:r w:rsidR="00BF3778">
              <w:rPr>
                <w:webHidden/>
              </w:rPr>
              <w:instrText xml:space="preserve"> PAGEREF _Toc504396840 \h </w:instrText>
            </w:r>
            <w:r w:rsidR="00BF3778">
              <w:rPr>
                <w:webHidden/>
              </w:rPr>
            </w:r>
            <w:r w:rsidR="00BF3778">
              <w:rPr>
                <w:webHidden/>
              </w:rPr>
              <w:fldChar w:fldCharType="separate"/>
            </w:r>
            <w:r w:rsidR="00BF3778">
              <w:rPr>
                <w:webHidden/>
              </w:rPr>
              <w:t>1-3</w:t>
            </w:r>
            <w:r w:rsidR="00BF3778">
              <w:rPr>
                <w:webHidden/>
              </w:rPr>
              <w:fldChar w:fldCharType="end"/>
            </w:r>
          </w:hyperlink>
        </w:p>
        <w:p w14:paraId="12CB8BBC" w14:textId="12E377A3" w:rsidR="00BF3778" w:rsidRDefault="00BF3778">
          <w:pPr>
            <w:pStyle w:val="Verzeichnis1"/>
            <w:rPr>
              <w:lang w:val="de-DE" w:eastAsia="de-DE"/>
            </w:rPr>
          </w:pPr>
          <w:hyperlink w:anchor="_Toc504396841" w:history="1">
            <w:r w:rsidRPr="00487BC5">
              <w:rPr>
                <w:rStyle w:val="Hyperlink"/>
              </w:rPr>
              <w:t>2.</w:t>
            </w:r>
            <w:r>
              <w:rPr>
                <w:lang w:val="de-DE" w:eastAsia="de-DE"/>
              </w:rPr>
              <w:tab/>
            </w:r>
            <w:r w:rsidRPr="00487BC5">
              <w:rPr>
                <w:rStyle w:val="Hyperlink"/>
              </w:rPr>
              <w:t>Components</w:t>
            </w:r>
            <w:r>
              <w:rPr>
                <w:webHidden/>
              </w:rPr>
              <w:tab/>
            </w:r>
            <w:r>
              <w:rPr>
                <w:webHidden/>
              </w:rPr>
              <w:fldChar w:fldCharType="begin"/>
            </w:r>
            <w:r>
              <w:rPr>
                <w:webHidden/>
              </w:rPr>
              <w:instrText xml:space="preserve"> PAGEREF _Toc504396841 \h </w:instrText>
            </w:r>
            <w:r>
              <w:rPr>
                <w:webHidden/>
              </w:rPr>
            </w:r>
            <w:r>
              <w:rPr>
                <w:webHidden/>
              </w:rPr>
              <w:fldChar w:fldCharType="separate"/>
            </w:r>
            <w:r>
              <w:rPr>
                <w:webHidden/>
              </w:rPr>
              <w:t>2-3</w:t>
            </w:r>
            <w:r>
              <w:rPr>
                <w:webHidden/>
              </w:rPr>
              <w:fldChar w:fldCharType="end"/>
            </w:r>
          </w:hyperlink>
        </w:p>
        <w:p w14:paraId="25BC68BD" w14:textId="38F87225" w:rsidR="00BF3778" w:rsidRDefault="00BF3778">
          <w:pPr>
            <w:pStyle w:val="Verzeichnis1"/>
            <w:rPr>
              <w:lang w:val="de-DE" w:eastAsia="de-DE"/>
            </w:rPr>
          </w:pPr>
          <w:hyperlink w:anchor="_Toc504396842" w:history="1">
            <w:r w:rsidRPr="00487BC5">
              <w:rPr>
                <w:rStyle w:val="Hyperlink"/>
              </w:rPr>
              <w:t>3.</w:t>
            </w:r>
            <w:r>
              <w:rPr>
                <w:lang w:val="de-DE" w:eastAsia="de-DE"/>
              </w:rPr>
              <w:tab/>
            </w:r>
            <w:r w:rsidRPr="00487BC5">
              <w:rPr>
                <w:rStyle w:val="Hyperlink"/>
              </w:rPr>
              <w:t>Component Overview</w:t>
            </w:r>
            <w:r>
              <w:rPr>
                <w:webHidden/>
              </w:rPr>
              <w:tab/>
            </w:r>
            <w:r>
              <w:rPr>
                <w:webHidden/>
              </w:rPr>
              <w:fldChar w:fldCharType="begin"/>
            </w:r>
            <w:r>
              <w:rPr>
                <w:webHidden/>
              </w:rPr>
              <w:instrText xml:space="preserve"> PAGEREF _Toc504396842 \h </w:instrText>
            </w:r>
            <w:r>
              <w:rPr>
                <w:webHidden/>
              </w:rPr>
            </w:r>
            <w:r>
              <w:rPr>
                <w:webHidden/>
              </w:rPr>
              <w:fldChar w:fldCharType="separate"/>
            </w:r>
            <w:r>
              <w:rPr>
                <w:webHidden/>
              </w:rPr>
              <w:t>3-5</w:t>
            </w:r>
            <w:r>
              <w:rPr>
                <w:webHidden/>
              </w:rPr>
              <w:fldChar w:fldCharType="end"/>
            </w:r>
          </w:hyperlink>
        </w:p>
        <w:p w14:paraId="480AF267" w14:textId="4860C5C7" w:rsidR="00BF3778" w:rsidRDefault="00BF3778">
          <w:pPr>
            <w:pStyle w:val="Verzeichnis2"/>
            <w:rPr>
              <w:lang w:val="de-DE" w:eastAsia="de-DE"/>
            </w:rPr>
          </w:pPr>
          <w:hyperlink w:anchor="_Toc504396843" w:history="1">
            <w:r w:rsidRPr="00487BC5">
              <w:rPr>
                <w:rStyle w:val="Hyperlink"/>
              </w:rPr>
              <w:t>3.1</w:t>
            </w:r>
            <w:r>
              <w:rPr>
                <w:lang w:val="de-DE" w:eastAsia="de-DE"/>
              </w:rPr>
              <w:tab/>
            </w:r>
            <w:r w:rsidRPr="00487BC5">
              <w:rPr>
                <w:rStyle w:val="Hyperlink"/>
              </w:rPr>
              <w:t>Functional Overview &amp; Integration Guide</w:t>
            </w:r>
            <w:r>
              <w:rPr>
                <w:webHidden/>
              </w:rPr>
              <w:tab/>
            </w:r>
            <w:r>
              <w:rPr>
                <w:webHidden/>
              </w:rPr>
              <w:fldChar w:fldCharType="begin"/>
            </w:r>
            <w:r>
              <w:rPr>
                <w:webHidden/>
              </w:rPr>
              <w:instrText xml:space="preserve"> PAGEREF _Toc504396843 \h </w:instrText>
            </w:r>
            <w:r>
              <w:rPr>
                <w:webHidden/>
              </w:rPr>
            </w:r>
            <w:r>
              <w:rPr>
                <w:webHidden/>
              </w:rPr>
              <w:fldChar w:fldCharType="separate"/>
            </w:r>
            <w:r>
              <w:rPr>
                <w:webHidden/>
              </w:rPr>
              <w:t>3-5</w:t>
            </w:r>
            <w:r>
              <w:rPr>
                <w:webHidden/>
              </w:rPr>
              <w:fldChar w:fldCharType="end"/>
            </w:r>
          </w:hyperlink>
        </w:p>
        <w:p w14:paraId="670227CA" w14:textId="617BC643" w:rsidR="00BF3778" w:rsidRDefault="00BF3778">
          <w:pPr>
            <w:pStyle w:val="Verzeichnis3"/>
            <w:rPr>
              <w:lang w:val="de-DE" w:eastAsia="de-DE"/>
            </w:rPr>
          </w:pPr>
          <w:hyperlink w:anchor="_Toc504396844" w:history="1">
            <w:r w:rsidRPr="00487BC5">
              <w:rPr>
                <w:rStyle w:val="Hyperlink"/>
              </w:rPr>
              <w:t>3.1.1</w:t>
            </w:r>
            <w:r>
              <w:rPr>
                <w:lang w:val="de-DE" w:eastAsia="de-DE"/>
              </w:rPr>
              <w:tab/>
            </w:r>
            <w:r w:rsidRPr="00487BC5">
              <w:rPr>
                <w:rStyle w:val="Hyperlink"/>
              </w:rPr>
              <w:t>Setup access to the Site Preference</w:t>
            </w:r>
            <w:r>
              <w:rPr>
                <w:webHidden/>
              </w:rPr>
              <w:tab/>
            </w:r>
            <w:r>
              <w:rPr>
                <w:webHidden/>
              </w:rPr>
              <w:fldChar w:fldCharType="begin"/>
            </w:r>
            <w:r>
              <w:rPr>
                <w:webHidden/>
              </w:rPr>
              <w:instrText xml:space="preserve"> PAGEREF _Toc504396844 \h </w:instrText>
            </w:r>
            <w:r>
              <w:rPr>
                <w:webHidden/>
              </w:rPr>
            </w:r>
            <w:r>
              <w:rPr>
                <w:webHidden/>
              </w:rPr>
              <w:fldChar w:fldCharType="separate"/>
            </w:r>
            <w:r>
              <w:rPr>
                <w:webHidden/>
              </w:rPr>
              <w:t>3-5</w:t>
            </w:r>
            <w:r>
              <w:rPr>
                <w:webHidden/>
              </w:rPr>
              <w:fldChar w:fldCharType="end"/>
            </w:r>
          </w:hyperlink>
        </w:p>
        <w:p w14:paraId="58BD706F" w14:textId="481B4C5B" w:rsidR="00BF3778" w:rsidRDefault="00BF3778">
          <w:pPr>
            <w:pStyle w:val="Verzeichnis3"/>
            <w:rPr>
              <w:lang w:val="de-DE" w:eastAsia="de-DE"/>
            </w:rPr>
          </w:pPr>
          <w:hyperlink w:anchor="_Toc504396845" w:history="1">
            <w:r w:rsidRPr="00487BC5">
              <w:rPr>
                <w:rStyle w:val="Hyperlink"/>
              </w:rPr>
              <w:t>3.1.2</w:t>
            </w:r>
            <w:r>
              <w:rPr>
                <w:lang w:val="de-DE" w:eastAsia="de-DE"/>
              </w:rPr>
              <w:tab/>
            </w:r>
            <w:r w:rsidRPr="00487BC5">
              <w:rPr>
                <w:rStyle w:val="Hyperlink"/>
              </w:rPr>
              <w:t>Setup Eclipse</w:t>
            </w:r>
            <w:r>
              <w:rPr>
                <w:webHidden/>
              </w:rPr>
              <w:tab/>
            </w:r>
            <w:r>
              <w:rPr>
                <w:webHidden/>
              </w:rPr>
              <w:fldChar w:fldCharType="begin"/>
            </w:r>
            <w:r>
              <w:rPr>
                <w:webHidden/>
              </w:rPr>
              <w:instrText xml:space="preserve"> PAGEREF _Toc504396845 \h </w:instrText>
            </w:r>
            <w:r>
              <w:rPr>
                <w:webHidden/>
              </w:rPr>
            </w:r>
            <w:r>
              <w:rPr>
                <w:webHidden/>
              </w:rPr>
              <w:fldChar w:fldCharType="separate"/>
            </w:r>
            <w:r>
              <w:rPr>
                <w:webHidden/>
              </w:rPr>
              <w:t>3-6</w:t>
            </w:r>
            <w:r>
              <w:rPr>
                <w:webHidden/>
              </w:rPr>
              <w:fldChar w:fldCharType="end"/>
            </w:r>
          </w:hyperlink>
        </w:p>
        <w:p w14:paraId="768F3C6B" w14:textId="21F2A168" w:rsidR="00BF3778" w:rsidRDefault="00BF3778">
          <w:pPr>
            <w:pStyle w:val="Verzeichnis3"/>
            <w:rPr>
              <w:lang w:val="de-DE" w:eastAsia="de-DE"/>
            </w:rPr>
          </w:pPr>
          <w:hyperlink w:anchor="_Toc504396846" w:history="1">
            <w:r w:rsidRPr="00487BC5">
              <w:rPr>
                <w:rStyle w:val="Hyperlink"/>
              </w:rPr>
              <w:t>3.1.3</w:t>
            </w:r>
            <w:r>
              <w:rPr>
                <w:lang w:val="de-DE" w:eastAsia="de-DE"/>
              </w:rPr>
              <w:tab/>
            </w:r>
            <w:r w:rsidRPr="00487BC5">
              <w:rPr>
                <w:rStyle w:val="Hyperlink"/>
              </w:rPr>
              <w:t>Setup Site Preference Values</w:t>
            </w:r>
            <w:r>
              <w:rPr>
                <w:webHidden/>
              </w:rPr>
              <w:tab/>
            </w:r>
            <w:r>
              <w:rPr>
                <w:webHidden/>
              </w:rPr>
              <w:fldChar w:fldCharType="begin"/>
            </w:r>
            <w:r>
              <w:rPr>
                <w:webHidden/>
              </w:rPr>
              <w:instrText xml:space="preserve"> PAGEREF _Toc504396846 \h </w:instrText>
            </w:r>
            <w:r>
              <w:rPr>
                <w:webHidden/>
              </w:rPr>
            </w:r>
            <w:r>
              <w:rPr>
                <w:webHidden/>
              </w:rPr>
              <w:fldChar w:fldCharType="separate"/>
            </w:r>
            <w:r>
              <w:rPr>
                <w:webHidden/>
              </w:rPr>
              <w:t>3-10</w:t>
            </w:r>
            <w:r>
              <w:rPr>
                <w:webHidden/>
              </w:rPr>
              <w:fldChar w:fldCharType="end"/>
            </w:r>
          </w:hyperlink>
        </w:p>
        <w:p w14:paraId="700DDCDD" w14:textId="37BDB986" w:rsidR="00BF3778" w:rsidRDefault="00BF3778">
          <w:pPr>
            <w:pStyle w:val="Verzeichnis3"/>
            <w:rPr>
              <w:lang w:val="de-DE" w:eastAsia="de-DE"/>
            </w:rPr>
          </w:pPr>
          <w:hyperlink w:anchor="_Toc504396847" w:history="1">
            <w:r w:rsidRPr="00487BC5">
              <w:rPr>
                <w:rStyle w:val="Hyperlink"/>
              </w:rPr>
              <w:t>3.1.4</w:t>
            </w:r>
            <w:r>
              <w:rPr>
                <w:lang w:val="de-DE" w:eastAsia="de-DE"/>
              </w:rPr>
              <w:tab/>
            </w:r>
            <w:r w:rsidRPr="00487BC5">
              <w:rPr>
                <w:rStyle w:val="Hyperlink"/>
              </w:rPr>
              <w:t>Setup Service Framework Configuration</w:t>
            </w:r>
            <w:r>
              <w:rPr>
                <w:webHidden/>
              </w:rPr>
              <w:tab/>
            </w:r>
            <w:r>
              <w:rPr>
                <w:webHidden/>
              </w:rPr>
              <w:fldChar w:fldCharType="begin"/>
            </w:r>
            <w:r>
              <w:rPr>
                <w:webHidden/>
              </w:rPr>
              <w:instrText xml:space="preserve"> PAGEREF _Toc504396847 \h </w:instrText>
            </w:r>
            <w:r>
              <w:rPr>
                <w:webHidden/>
              </w:rPr>
            </w:r>
            <w:r>
              <w:rPr>
                <w:webHidden/>
              </w:rPr>
              <w:fldChar w:fldCharType="separate"/>
            </w:r>
            <w:r>
              <w:rPr>
                <w:webHidden/>
              </w:rPr>
              <w:t>3-12</w:t>
            </w:r>
            <w:r>
              <w:rPr>
                <w:webHidden/>
              </w:rPr>
              <w:fldChar w:fldCharType="end"/>
            </w:r>
          </w:hyperlink>
        </w:p>
        <w:p w14:paraId="5EDEFE33" w14:textId="30D9F8ED" w:rsidR="00BF3778" w:rsidRDefault="00BF3778">
          <w:pPr>
            <w:pStyle w:val="Verzeichnis3"/>
            <w:rPr>
              <w:lang w:val="de-DE" w:eastAsia="de-DE"/>
            </w:rPr>
          </w:pPr>
          <w:hyperlink w:anchor="_Toc504396848" w:history="1">
            <w:r w:rsidRPr="00487BC5">
              <w:rPr>
                <w:rStyle w:val="Hyperlink"/>
              </w:rPr>
              <w:t>3.1.5</w:t>
            </w:r>
            <w:r>
              <w:rPr>
                <w:lang w:val="de-DE" w:eastAsia="de-DE"/>
              </w:rPr>
              <w:tab/>
            </w:r>
            <w:r w:rsidRPr="00487BC5">
              <w:rPr>
                <w:rStyle w:val="Hyperlink"/>
              </w:rPr>
              <w:t>Setup Job Schedules Configuration</w:t>
            </w:r>
            <w:r>
              <w:rPr>
                <w:webHidden/>
              </w:rPr>
              <w:tab/>
            </w:r>
            <w:r>
              <w:rPr>
                <w:webHidden/>
              </w:rPr>
              <w:fldChar w:fldCharType="begin"/>
            </w:r>
            <w:r>
              <w:rPr>
                <w:webHidden/>
              </w:rPr>
              <w:instrText xml:space="preserve"> PAGEREF _Toc504396848 \h </w:instrText>
            </w:r>
            <w:r>
              <w:rPr>
                <w:webHidden/>
              </w:rPr>
            </w:r>
            <w:r>
              <w:rPr>
                <w:webHidden/>
              </w:rPr>
              <w:fldChar w:fldCharType="separate"/>
            </w:r>
            <w:r>
              <w:rPr>
                <w:webHidden/>
              </w:rPr>
              <w:t>3-13</w:t>
            </w:r>
            <w:r>
              <w:rPr>
                <w:webHidden/>
              </w:rPr>
              <w:fldChar w:fldCharType="end"/>
            </w:r>
          </w:hyperlink>
        </w:p>
        <w:p w14:paraId="2BCAC45E" w14:textId="167E7036" w:rsidR="00BF3778" w:rsidRDefault="00BF3778">
          <w:pPr>
            <w:pStyle w:val="Verzeichnis3"/>
            <w:rPr>
              <w:lang w:val="de-DE" w:eastAsia="de-DE"/>
            </w:rPr>
          </w:pPr>
          <w:hyperlink w:anchor="_Toc504396849" w:history="1">
            <w:r w:rsidRPr="00487BC5">
              <w:rPr>
                <w:rStyle w:val="Hyperlink"/>
              </w:rPr>
              <w:t>3.1.6</w:t>
            </w:r>
            <w:r>
              <w:rPr>
                <w:lang w:val="de-DE" w:eastAsia="de-DE"/>
              </w:rPr>
              <w:tab/>
            </w:r>
            <w:r w:rsidRPr="00487BC5">
              <w:rPr>
                <w:rStyle w:val="Hyperlink"/>
              </w:rPr>
              <w:t>API Integration - Controllers</w:t>
            </w:r>
            <w:r>
              <w:rPr>
                <w:webHidden/>
              </w:rPr>
              <w:tab/>
            </w:r>
            <w:r>
              <w:rPr>
                <w:webHidden/>
              </w:rPr>
              <w:fldChar w:fldCharType="begin"/>
            </w:r>
            <w:r>
              <w:rPr>
                <w:webHidden/>
              </w:rPr>
              <w:instrText xml:space="preserve"> PAGEREF _Toc504396849 \h </w:instrText>
            </w:r>
            <w:r>
              <w:rPr>
                <w:webHidden/>
              </w:rPr>
            </w:r>
            <w:r>
              <w:rPr>
                <w:webHidden/>
              </w:rPr>
              <w:fldChar w:fldCharType="separate"/>
            </w:r>
            <w:r>
              <w:rPr>
                <w:webHidden/>
              </w:rPr>
              <w:t>3-15</w:t>
            </w:r>
            <w:r>
              <w:rPr>
                <w:webHidden/>
              </w:rPr>
              <w:fldChar w:fldCharType="end"/>
            </w:r>
          </w:hyperlink>
        </w:p>
        <w:p w14:paraId="1CDC1BD3" w14:textId="5EEEDFF8" w:rsidR="00BF3778" w:rsidRDefault="00BF3778">
          <w:pPr>
            <w:pStyle w:val="Verzeichnis3"/>
            <w:rPr>
              <w:lang w:val="de-DE" w:eastAsia="de-DE"/>
            </w:rPr>
          </w:pPr>
          <w:hyperlink w:anchor="_Toc504396850" w:history="1">
            <w:r w:rsidRPr="00487BC5">
              <w:rPr>
                <w:rStyle w:val="Hyperlink"/>
              </w:rPr>
              <w:t>3.1.7</w:t>
            </w:r>
            <w:r>
              <w:rPr>
                <w:lang w:val="de-DE" w:eastAsia="de-DE"/>
              </w:rPr>
              <w:tab/>
            </w:r>
            <w:r w:rsidRPr="00487BC5">
              <w:rPr>
                <w:rStyle w:val="Hyperlink"/>
              </w:rPr>
              <w:t>API Integration – Templates</w:t>
            </w:r>
            <w:r>
              <w:rPr>
                <w:webHidden/>
              </w:rPr>
              <w:tab/>
            </w:r>
            <w:r>
              <w:rPr>
                <w:webHidden/>
              </w:rPr>
              <w:fldChar w:fldCharType="begin"/>
            </w:r>
            <w:r>
              <w:rPr>
                <w:webHidden/>
              </w:rPr>
              <w:instrText xml:space="preserve"> PAGEREF _Toc504396850 \h </w:instrText>
            </w:r>
            <w:r>
              <w:rPr>
                <w:webHidden/>
              </w:rPr>
            </w:r>
            <w:r>
              <w:rPr>
                <w:webHidden/>
              </w:rPr>
              <w:fldChar w:fldCharType="separate"/>
            </w:r>
            <w:r>
              <w:rPr>
                <w:webHidden/>
              </w:rPr>
              <w:t>3-16</w:t>
            </w:r>
            <w:r>
              <w:rPr>
                <w:webHidden/>
              </w:rPr>
              <w:fldChar w:fldCharType="end"/>
            </w:r>
          </w:hyperlink>
        </w:p>
        <w:p w14:paraId="432420AE" w14:textId="1502F408" w:rsidR="00BF3778" w:rsidRDefault="00BF3778">
          <w:pPr>
            <w:pStyle w:val="Verzeichnis3"/>
            <w:rPr>
              <w:lang w:val="de-DE" w:eastAsia="de-DE"/>
            </w:rPr>
          </w:pPr>
          <w:hyperlink w:anchor="_Toc504396851" w:history="1">
            <w:r w:rsidRPr="00487BC5">
              <w:rPr>
                <w:rStyle w:val="Hyperlink"/>
              </w:rPr>
              <w:t>3.1.8</w:t>
            </w:r>
            <w:r>
              <w:rPr>
                <w:lang w:val="de-DE" w:eastAsia="de-DE"/>
              </w:rPr>
              <w:tab/>
            </w:r>
            <w:r w:rsidRPr="00487BC5">
              <w:rPr>
                <w:rStyle w:val="Hyperlink"/>
              </w:rPr>
              <w:t>API Integration - Pipelines</w:t>
            </w:r>
            <w:r>
              <w:rPr>
                <w:webHidden/>
              </w:rPr>
              <w:tab/>
            </w:r>
            <w:r>
              <w:rPr>
                <w:webHidden/>
              </w:rPr>
              <w:fldChar w:fldCharType="begin"/>
            </w:r>
            <w:r>
              <w:rPr>
                <w:webHidden/>
              </w:rPr>
              <w:instrText xml:space="preserve"> PAGEREF _Toc504396851 \h </w:instrText>
            </w:r>
            <w:r>
              <w:rPr>
                <w:webHidden/>
              </w:rPr>
            </w:r>
            <w:r>
              <w:rPr>
                <w:webHidden/>
              </w:rPr>
              <w:fldChar w:fldCharType="separate"/>
            </w:r>
            <w:r>
              <w:rPr>
                <w:webHidden/>
              </w:rPr>
              <w:t>3-17</w:t>
            </w:r>
            <w:r>
              <w:rPr>
                <w:webHidden/>
              </w:rPr>
              <w:fldChar w:fldCharType="end"/>
            </w:r>
          </w:hyperlink>
        </w:p>
        <w:p w14:paraId="5C06816F" w14:textId="558689EA" w:rsidR="00BF3778" w:rsidRDefault="00BF3778">
          <w:pPr>
            <w:pStyle w:val="Verzeichnis3"/>
            <w:rPr>
              <w:lang w:val="de-DE" w:eastAsia="de-DE"/>
            </w:rPr>
          </w:pPr>
          <w:hyperlink w:anchor="_Toc504396852" w:history="1">
            <w:r w:rsidRPr="00487BC5">
              <w:rPr>
                <w:rStyle w:val="Hyperlink"/>
              </w:rPr>
              <w:t>3.1.9</w:t>
            </w:r>
            <w:r>
              <w:rPr>
                <w:lang w:val="de-DE" w:eastAsia="de-DE"/>
              </w:rPr>
              <w:tab/>
            </w:r>
            <w:r w:rsidRPr="00487BC5">
              <w:rPr>
                <w:rStyle w:val="Hyperlink"/>
              </w:rPr>
              <w:t>API Integration – Customized order information</w:t>
            </w:r>
            <w:r>
              <w:rPr>
                <w:webHidden/>
              </w:rPr>
              <w:tab/>
            </w:r>
            <w:r>
              <w:rPr>
                <w:webHidden/>
              </w:rPr>
              <w:fldChar w:fldCharType="begin"/>
            </w:r>
            <w:r>
              <w:rPr>
                <w:webHidden/>
              </w:rPr>
              <w:instrText xml:space="preserve"> PAGEREF _Toc504396852 \h </w:instrText>
            </w:r>
            <w:r>
              <w:rPr>
                <w:webHidden/>
              </w:rPr>
            </w:r>
            <w:r>
              <w:rPr>
                <w:webHidden/>
              </w:rPr>
              <w:fldChar w:fldCharType="separate"/>
            </w:r>
            <w:r>
              <w:rPr>
                <w:webHidden/>
              </w:rPr>
              <w:t>3-19</w:t>
            </w:r>
            <w:r>
              <w:rPr>
                <w:webHidden/>
              </w:rPr>
              <w:fldChar w:fldCharType="end"/>
            </w:r>
          </w:hyperlink>
        </w:p>
        <w:p w14:paraId="00A07172" w14:textId="3B55D85C" w:rsidR="00BF3778" w:rsidRDefault="00BF3778">
          <w:pPr>
            <w:pStyle w:val="Verzeichnis2"/>
            <w:rPr>
              <w:lang w:val="de-DE" w:eastAsia="de-DE"/>
            </w:rPr>
          </w:pPr>
          <w:hyperlink w:anchor="_Toc504396853" w:history="1">
            <w:r w:rsidRPr="00487BC5">
              <w:rPr>
                <w:rStyle w:val="Hyperlink"/>
              </w:rPr>
              <w:t>3.2</w:t>
            </w:r>
            <w:r>
              <w:rPr>
                <w:lang w:val="de-DE" w:eastAsia="de-DE"/>
              </w:rPr>
              <w:tab/>
            </w:r>
            <w:r w:rsidRPr="00487BC5">
              <w:rPr>
                <w:rStyle w:val="Hyperlink"/>
              </w:rPr>
              <w:t>Other Non-Transactional Operations</w:t>
            </w:r>
            <w:r>
              <w:rPr>
                <w:webHidden/>
              </w:rPr>
              <w:tab/>
            </w:r>
            <w:r>
              <w:rPr>
                <w:webHidden/>
              </w:rPr>
              <w:fldChar w:fldCharType="begin"/>
            </w:r>
            <w:r>
              <w:rPr>
                <w:webHidden/>
              </w:rPr>
              <w:instrText xml:space="preserve"> PAGEREF _Toc504396853 \h </w:instrText>
            </w:r>
            <w:r>
              <w:rPr>
                <w:webHidden/>
              </w:rPr>
            </w:r>
            <w:r>
              <w:rPr>
                <w:webHidden/>
              </w:rPr>
              <w:fldChar w:fldCharType="separate"/>
            </w:r>
            <w:r>
              <w:rPr>
                <w:webHidden/>
              </w:rPr>
              <w:t>3-20</w:t>
            </w:r>
            <w:r>
              <w:rPr>
                <w:webHidden/>
              </w:rPr>
              <w:fldChar w:fldCharType="end"/>
            </w:r>
          </w:hyperlink>
        </w:p>
        <w:p w14:paraId="262CC808" w14:textId="31317DAB" w:rsidR="00BF3778" w:rsidRDefault="00BF3778">
          <w:pPr>
            <w:pStyle w:val="Verzeichnis1"/>
            <w:rPr>
              <w:lang w:val="de-DE" w:eastAsia="de-DE"/>
            </w:rPr>
          </w:pPr>
          <w:hyperlink w:anchor="_Toc504396854" w:history="1">
            <w:r w:rsidRPr="00487BC5">
              <w:rPr>
                <w:rStyle w:val="Hyperlink"/>
              </w:rPr>
              <w:t>4.</w:t>
            </w:r>
            <w:r>
              <w:rPr>
                <w:lang w:val="de-DE" w:eastAsia="de-DE"/>
              </w:rPr>
              <w:tab/>
            </w:r>
            <w:r w:rsidRPr="00487BC5">
              <w:rPr>
                <w:rStyle w:val="Hyperlink"/>
              </w:rPr>
              <w:t>Configuration Guide</w:t>
            </w:r>
            <w:r>
              <w:rPr>
                <w:webHidden/>
              </w:rPr>
              <w:tab/>
            </w:r>
            <w:r>
              <w:rPr>
                <w:webHidden/>
              </w:rPr>
              <w:fldChar w:fldCharType="begin"/>
            </w:r>
            <w:r>
              <w:rPr>
                <w:webHidden/>
              </w:rPr>
              <w:instrText xml:space="preserve"> PAGEREF _Toc504396854 \h </w:instrText>
            </w:r>
            <w:r>
              <w:rPr>
                <w:webHidden/>
              </w:rPr>
            </w:r>
            <w:r>
              <w:rPr>
                <w:webHidden/>
              </w:rPr>
              <w:fldChar w:fldCharType="separate"/>
            </w:r>
            <w:r>
              <w:rPr>
                <w:webHidden/>
              </w:rPr>
              <w:t>4-21</w:t>
            </w:r>
            <w:r>
              <w:rPr>
                <w:webHidden/>
              </w:rPr>
              <w:fldChar w:fldCharType="end"/>
            </w:r>
          </w:hyperlink>
        </w:p>
        <w:p w14:paraId="1F02956E" w14:textId="54261868" w:rsidR="00BF3778" w:rsidRDefault="00BF3778">
          <w:pPr>
            <w:pStyle w:val="Verzeichnis2"/>
            <w:rPr>
              <w:lang w:val="de-DE" w:eastAsia="de-DE"/>
            </w:rPr>
          </w:pPr>
          <w:hyperlink w:anchor="_Toc504396855" w:history="1">
            <w:r w:rsidRPr="00487BC5">
              <w:rPr>
                <w:rStyle w:val="Hyperlink"/>
              </w:rPr>
              <w:t>4.1</w:t>
            </w:r>
            <w:r>
              <w:rPr>
                <w:lang w:val="de-DE" w:eastAsia="de-DE"/>
              </w:rPr>
              <w:tab/>
            </w:r>
            <w:r w:rsidRPr="00487BC5">
              <w:rPr>
                <w:rStyle w:val="Hyperlink"/>
              </w:rPr>
              <w:t>Setup</w:t>
            </w:r>
            <w:r>
              <w:rPr>
                <w:webHidden/>
              </w:rPr>
              <w:tab/>
            </w:r>
            <w:r>
              <w:rPr>
                <w:webHidden/>
              </w:rPr>
              <w:fldChar w:fldCharType="begin"/>
            </w:r>
            <w:r>
              <w:rPr>
                <w:webHidden/>
              </w:rPr>
              <w:instrText xml:space="preserve"> PAGEREF _Toc504396855 \h </w:instrText>
            </w:r>
            <w:r>
              <w:rPr>
                <w:webHidden/>
              </w:rPr>
            </w:r>
            <w:r>
              <w:rPr>
                <w:webHidden/>
              </w:rPr>
              <w:fldChar w:fldCharType="separate"/>
            </w:r>
            <w:r>
              <w:rPr>
                <w:webHidden/>
              </w:rPr>
              <w:t>4-21</w:t>
            </w:r>
            <w:r>
              <w:rPr>
                <w:webHidden/>
              </w:rPr>
              <w:fldChar w:fldCharType="end"/>
            </w:r>
          </w:hyperlink>
        </w:p>
        <w:p w14:paraId="412B569E" w14:textId="6F760277" w:rsidR="00BF3778" w:rsidRDefault="00BF3778">
          <w:pPr>
            <w:pStyle w:val="Verzeichnis3"/>
            <w:rPr>
              <w:lang w:val="de-DE" w:eastAsia="de-DE"/>
            </w:rPr>
          </w:pPr>
          <w:hyperlink w:anchor="_Toc504396856" w:history="1">
            <w:r w:rsidRPr="00487BC5">
              <w:rPr>
                <w:rStyle w:val="Hyperlink"/>
              </w:rPr>
              <w:t>4.1.1</w:t>
            </w:r>
            <w:r>
              <w:rPr>
                <w:lang w:val="de-DE" w:eastAsia="de-DE"/>
              </w:rPr>
              <w:tab/>
            </w:r>
            <w:r w:rsidRPr="00487BC5">
              <w:rPr>
                <w:rStyle w:val="Hyperlink"/>
              </w:rPr>
              <w:t>Configuration on Signifyd side</w:t>
            </w:r>
            <w:r>
              <w:rPr>
                <w:webHidden/>
              </w:rPr>
              <w:tab/>
            </w:r>
            <w:r>
              <w:rPr>
                <w:webHidden/>
              </w:rPr>
              <w:fldChar w:fldCharType="begin"/>
            </w:r>
            <w:r>
              <w:rPr>
                <w:webHidden/>
              </w:rPr>
              <w:instrText xml:space="preserve"> PAGEREF _Toc504396856 \h </w:instrText>
            </w:r>
            <w:r>
              <w:rPr>
                <w:webHidden/>
              </w:rPr>
            </w:r>
            <w:r>
              <w:rPr>
                <w:webHidden/>
              </w:rPr>
              <w:fldChar w:fldCharType="separate"/>
            </w:r>
            <w:r>
              <w:rPr>
                <w:webHidden/>
              </w:rPr>
              <w:t>4-21</w:t>
            </w:r>
            <w:r>
              <w:rPr>
                <w:webHidden/>
              </w:rPr>
              <w:fldChar w:fldCharType="end"/>
            </w:r>
          </w:hyperlink>
        </w:p>
        <w:p w14:paraId="36A6CFB1" w14:textId="2BFF9522" w:rsidR="00BF3778" w:rsidRDefault="00BF3778">
          <w:pPr>
            <w:pStyle w:val="Verzeichnis2"/>
            <w:rPr>
              <w:lang w:val="de-DE" w:eastAsia="de-DE"/>
            </w:rPr>
          </w:pPr>
          <w:hyperlink w:anchor="_Toc504396857" w:history="1">
            <w:r w:rsidRPr="00487BC5">
              <w:rPr>
                <w:rStyle w:val="Hyperlink"/>
              </w:rPr>
              <w:t>4.2</w:t>
            </w:r>
            <w:r>
              <w:rPr>
                <w:lang w:val="de-DE" w:eastAsia="de-DE"/>
              </w:rPr>
              <w:tab/>
            </w:r>
            <w:r w:rsidRPr="00487BC5">
              <w:rPr>
                <w:rStyle w:val="Hyperlink"/>
              </w:rPr>
              <w:t>External Interfaces List</w:t>
            </w:r>
            <w:r>
              <w:rPr>
                <w:webHidden/>
              </w:rPr>
              <w:tab/>
            </w:r>
            <w:r>
              <w:rPr>
                <w:webHidden/>
              </w:rPr>
              <w:fldChar w:fldCharType="begin"/>
            </w:r>
            <w:r>
              <w:rPr>
                <w:webHidden/>
              </w:rPr>
              <w:instrText xml:space="preserve"> PAGEREF _Toc504396857 \h </w:instrText>
            </w:r>
            <w:r>
              <w:rPr>
                <w:webHidden/>
              </w:rPr>
            </w:r>
            <w:r>
              <w:rPr>
                <w:webHidden/>
              </w:rPr>
              <w:fldChar w:fldCharType="separate"/>
            </w:r>
            <w:r>
              <w:rPr>
                <w:webHidden/>
              </w:rPr>
              <w:t>4-22</w:t>
            </w:r>
            <w:r>
              <w:rPr>
                <w:webHidden/>
              </w:rPr>
              <w:fldChar w:fldCharType="end"/>
            </w:r>
          </w:hyperlink>
        </w:p>
        <w:p w14:paraId="387A84D4" w14:textId="486BA74A" w:rsidR="00BF3778" w:rsidRDefault="00BF3778">
          <w:pPr>
            <w:pStyle w:val="Verzeichnis2"/>
            <w:rPr>
              <w:lang w:val="de-DE" w:eastAsia="de-DE"/>
            </w:rPr>
          </w:pPr>
          <w:hyperlink w:anchor="_Toc504396858" w:history="1">
            <w:r w:rsidRPr="00487BC5">
              <w:rPr>
                <w:rStyle w:val="Hyperlink"/>
              </w:rPr>
              <w:t>4.3</w:t>
            </w:r>
            <w:r>
              <w:rPr>
                <w:lang w:val="de-DE" w:eastAsia="de-DE"/>
              </w:rPr>
              <w:tab/>
            </w:r>
            <w:r w:rsidRPr="00487BC5">
              <w:rPr>
                <w:rStyle w:val="Hyperlink"/>
              </w:rPr>
              <w:t>Testing</w:t>
            </w:r>
            <w:r>
              <w:rPr>
                <w:webHidden/>
              </w:rPr>
              <w:tab/>
            </w:r>
            <w:r>
              <w:rPr>
                <w:webHidden/>
              </w:rPr>
              <w:fldChar w:fldCharType="begin"/>
            </w:r>
            <w:r>
              <w:rPr>
                <w:webHidden/>
              </w:rPr>
              <w:instrText xml:space="preserve"> PAGEREF _Toc504396858 \h </w:instrText>
            </w:r>
            <w:r>
              <w:rPr>
                <w:webHidden/>
              </w:rPr>
            </w:r>
            <w:r>
              <w:rPr>
                <w:webHidden/>
              </w:rPr>
              <w:fldChar w:fldCharType="separate"/>
            </w:r>
            <w:r>
              <w:rPr>
                <w:webHidden/>
              </w:rPr>
              <w:t>4-22</w:t>
            </w:r>
            <w:r>
              <w:rPr>
                <w:webHidden/>
              </w:rPr>
              <w:fldChar w:fldCharType="end"/>
            </w:r>
          </w:hyperlink>
        </w:p>
        <w:p w14:paraId="4F469673" w14:textId="401E8DFA" w:rsidR="00BF3778" w:rsidRDefault="00BF3778">
          <w:pPr>
            <w:pStyle w:val="Verzeichnis1"/>
            <w:rPr>
              <w:lang w:val="de-DE" w:eastAsia="de-DE"/>
            </w:rPr>
          </w:pPr>
          <w:hyperlink w:anchor="_Toc504396859" w:history="1">
            <w:r w:rsidRPr="00487BC5">
              <w:rPr>
                <w:rStyle w:val="Hyperlink"/>
              </w:rPr>
              <w:t>5.</w:t>
            </w:r>
            <w:r>
              <w:rPr>
                <w:lang w:val="de-DE" w:eastAsia="de-DE"/>
              </w:rPr>
              <w:tab/>
            </w:r>
            <w:r w:rsidRPr="00487BC5">
              <w:rPr>
                <w:rStyle w:val="Hyperlink"/>
              </w:rPr>
              <w:t>Operations, Maintenance</w:t>
            </w:r>
            <w:r>
              <w:rPr>
                <w:webHidden/>
              </w:rPr>
              <w:tab/>
            </w:r>
            <w:r>
              <w:rPr>
                <w:webHidden/>
              </w:rPr>
              <w:fldChar w:fldCharType="begin"/>
            </w:r>
            <w:r>
              <w:rPr>
                <w:webHidden/>
              </w:rPr>
              <w:instrText xml:space="preserve"> PAGEREF _Toc504396859 \h </w:instrText>
            </w:r>
            <w:r>
              <w:rPr>
                <w:webHidden/>
              </w:rPr>
            </w:r>
            <w:r>
              <w:rPr>
                <w:webHidden/>
              </w:rPr>
              <w:fldChar w:fldCharType="separate"/>
            </w:r>
            <w:r>
              <w:rPr>
                <w:webHidden/>
              </w:rPr>
              <w:t>5-24</w:t>
            </w:r>
            <w:r>
              <w:rPr>
                <w:webHidden/>
              </w:rPr>
              <w:fldChar w:fldCharType="end"/>
            </w:r>
          </w:hyperlink>
        </w:p>
        <w:p w14:paraId="6206A705" w14:textId="4372E5B7" w:rsidR="00BF3778" w:rsidRDefault="00BF3778">
          <w:pPr>
            <w:pStyle w:val="Verzeichnis2"/>
            <w:rPr>
              <w:lang w:val="de-DE" w:eastAsia="de-DE"/>
            </w:rPr>
          </w:pPr>
          <w:hyperlink w:anchor="_Toc504396860" w:history="1">
            <w:r w:rsidRPr="00487BC5">
              <w:rPr>
                <w:rStyle w:val="Hyperlink"/>
              </w:rPr>
              <w:t>5.1</w:t>
            </w:r>
            <w:r>
              <w:rPr>
                <w:lang w:val="de-DE" w:eastAsia="de-DE"/>
              </w:rPr>
              <w:tab/>
            </w:r>
            <w:r w:rsidRPr="00487BC5">
              <w:rPr>
                <w:rStyle w:val="Hyperlink"/>
              </w:rPr>
              <w:t>Availability</w:t>
            </w:r>
            <w:r>
              <w:rPr>
                <w:webHidden/>
              </w:rPr>
              <w:tab/>
            </w:r>
            <w:r>
              <w:rPr>
                <w:webHidden/>
              </w:rPr>
              <w:fldChar w:fldCharType="begin"/>
            </w:r>
            <w:r>
              <w:rPr>
                <w:webHidden/>
              </w:rPr>
              <w:instrText xml:space="preserve"> PAGEREF _Toc504396860 \h </w:instrText>
            </w:r>
            <w:r>
              <w:rPr>
                <w:webHidden/>
              </w:rPr>
            </w:r>
            <w:r>
              <w:rPr>
                <w:webHidden/>
              </w:rPr>
              <w:fldChar w:fldCharType="separate"/>
            </w:r>
            <w:r>
              <w:rPr>
                <w:webHidden/>
              </w:rPr>
              <w:t>5-24</w:t>
            </w:r>
            <w:r>
              <w:rPr>
                <w:webHidden/>
              </w:rPr>
              <w:fldChar w:fldCharType="end"/>
            </w:r>
          </w:hyperlink>
        </w:p>
        <w:p w14:paraId="34426493" w14:textId="08BA92D2" w:rsidR="00BF3778" w:rsidRDefault="00BF3778">
          <w:pPr>
            <w:pStyle w:val="Verzeichnis2"/>
            <w:rPr>
              <w:lang w:val="de-DE" w:eastAsia="de-DE"/>
            </w:rPr>
          </w:pPr>
          <w:hyperlink w:anchor="_Toc504396861" w:history="1">
            <w:r w:rsidRPr="00487BC5">
              <w:rPr>
                <w:rStyle w:val="Hyperlink"/>
              </w:rPr>
              <w:t>5.2</w:t>
            </w:r>
            <w:r>
              <w:rPr>
                <w:lang w:val="de-DE" w:eastAsia="de-DE"/>
              </w:rPr>
              <w:tab/>
            </w:r>
            <w:r w:rsidRPr="00487BC5">
              <w:rPr>
                <w:rStyle w:val="Hyperlink"/>
              </w:rPr>
              <w:t>Support</w:t>
            </w:r>
            <w:r>
              <w:rPr>
                <w:webHidden/>
              </w:rPr>
              <w:tab/>
            </w:r>
            <w:r>
              <w:rPr>
                <w:webHidden/>
              </w:rPr>
              <w:fldChar w:fldCharType="begin"/>
            </w:r>
            <w:r>
              <w:rPr>
                <w:webHidden/>
              </w:rPr>
              <w:instrText xml:space="preserve"> PAGEREF _Toc504396861 \h </w:instrText>
            </w:r>
            <w:r>
              <w:rPr>
                <w:webHidden/>
              </w:rPr>
            </w:r>
            <w:r>
              <w:rPr>
                <w:webHidden/>
              </w:rPr>
              <w:fldChar w:fldCharType="separate"/>
            </w:r>
            <w:r>
              <w:rPr>
                <w:webHidden/>
              </w:rPr>
              <w:t>5-24</w:t>
            </w:r>
            <w:r>
              <w:rPr>
                <w:webHidden/>
              </w:rPr>
              <w:fldChar w:fldCharType="end"/>
            </w:r>
          </w:hyperlink>
        </w:p>
        <w:p w14:paraId="72193B9C" w14:textId="3B8C89CF" w:rsidR="00BF3778" w:rsidRDefault="00BF3778">
          <w:pPr>
            <w:pStyle w:val="Verzeichnis1"/>
            <w:rPr>
              <w:lang w:val="de-DE" w:eastAsia="de-DE"/>
            </w:rPr>
          </w:pPr>
          <w:hyperlink w:anchor="_Toc504396862" w:history="1">
            <w:r w:rsidRPr="00487BC5">
              <w:rPr>
                <w:rStyle w:val="Hyperlink"/>
              </w:rPr>
              <w:t>6.</w:t>
            </w:r>
            <w:r>
              <w:rPr>
                <w:lang w:val="de-DE" w:eastAsia="de-DE"/>
              </w:rPr>
              <w:tab/>
            </w:r>
            <w:r w:rsidRPr="00487BC5">
              <w:rPr>
                <w:rStyle w:val="Hyperlink"/>
              </w:rPr>
              <w:t>Reease History</w:t>
            </w:r>
            <w:r>
              <w:rPr>
                <w:webHidden/>
              </w:rPr>
              <w:tab/>
            </w:r>
            <w:r>
              <w:rPr>
                <w:webHidden/>
              </w:rPr>
              <w:fldChar w:fldCharType="begin"/>
            </w:r>
            <w:r>
              <w:rPr>
                <w:webHidden/>
              </w:rPr>
              <w:instrText xml:space="preserve"> PAGEREF _Toc504396862 \h </w:instrText>
            </w:r>
            <w:r>
              <w:rPr>
                <w:webHidden/>
              </w:rPr>
            </w:r>
            <w:r>
              <w:rPr>
                <w:webHidden/>
              </w:rPr>
              <w:fldChar w:fldCharType="separate"/>
            </w:r>
            <w:r>
              <w:rPr>
                <w:webHidden/>
              </w:rPr>
              <w:t>6-24</w:t>
            </w:r>
            <w:r>
              <w:rPr>
                <w:webHidden/>
              </w:rPr>
              <w:fldChar w:fldCharType="end"/>
            </w:r>
          </w:hyperlink>
        </w:p>
        <w:p w14:paraId="35ACED34" w14:textId="6FC38D97"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berschrift1"/>
      </w:pPr>
      <w:bookmarkStart w:id="3" w:name="_Toc50439684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proofErr w:type="spellStart"/>
      <w:r w:rsidRPr="00D7638D">
        <w:t>Signifyd</w:t>
      </w:r>
      <w:proofErr w:type="spellEnd"/>
      <w:r w:rsidRPr="00D7638D">
        <w:t xml:space="preserve">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proofErr w:type="gramStart"/>
      <w:r w:rsidR="00C32CA2" w:rsidRPr="00293997">
        <w:rPr>
          <w:rFonts w:eastAsia="Times New Roman" w:cs="Times New Roman"/>
          <w:shd w:val="clear" w:color="auto" w:fill="FFFFFF"/>
        </w:rPr>
        <w:t xml:space="preserve">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w:t>
      </w:r>
      <w:proofErr w:type="gramEnd"/>
      <w:r w:rsidR="00C32CA2" w:rsidRPr="00293997">
        <w:rPr>
          <w:rFonts w:eastAsia="Times New Roman" w:cs="Times New Roman"/>
          <w:shd w:val="clear" w:color="auto" w:fill="FFFFFF"/>
        </w:rPr>
        <w:t xml:space="preserve"> reducing fraud losses.</w:t>
      </w:r>
      <w:r w:rsidR="00D7638D">
        <w:rPr>
          <w:rFonts w:eastAsia="Times New Roman" w:cs="Times New Roman"/>
        </w:rPr>
        <w:t xml:space="preserve"> The </w:t>
      </w:r>
      <w:proofErr w:type="spellStart"/>
      <w:r w:rsidR="00D7638D">
        <w:rPr>
          <w:rFonts w:eastAsia="Times New Roman" w:cs="Times New Roman"/>
        </w:rPr>
        <w:t>Signifyd</w:t>
      </w:r>
      <w:proofErr w:type="spellEnd"/>
      <w:r w:rsidR="00D7638D">
        <w:rPr>
          <w:rFonts w:eastAsia="Times New Roman" w:cs="Times New Roman"/>
        </w:rPr>
        <w:t xml:space="preserve">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w:t>
      </w:r>
      <w:proofErr w:type="spellStart"/>
      <w:r w:rsidR="00EB2375" w:rsidRPr="00D7638D">
        <w:t>Signifyd’s</w:t>
      </w:r>
      <w:proofErr w:type="spellEnd"/>
      <w:r w:rsidR="00EB2375" w:rsidRPr="00D7638D">
        <w:t xml:space="preserve">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t>
      </w:r>
      <w:proofErr w:type="spellStart"/>
      <w:r w:rsidR="00EB2375" w:rsidRPr="00D7638D">
        <w:t>webhook</w:t>
      </w:r>
      <w:proofErr w:type="spellEnd"/>
      <w:r w:rsidR="00EB2375" w:rsidRPr="00D7638D">
        <w:t xml:space="preserve">). The Case Create API is used to pass order and transaction details to </w:t>
      </w:r>
      <w:proofErr w:type="spellStart"/>
      <w:r w:rsidR="00EB2375" w:rsidRPr="00D7638D">
        <w:t>Signifyd</w:t>
      </w:r>
      <w:proofErr w:type="spellEnd"/>
      <w:r w:rsidR="00EB2375" w:rsidRPr="00D7638D">
        <w:t xml:space="preserve"> for fraud review</w:t>
      </w:r>
      <w:r w:rsidR="00D7638D">
        <w:t xml:space="preserve">. </w:t>
      </w:r>
      <w:proofErr w:type="spellStart"/>
      <w:r w:rsidR="00D7638D">
        <w:t>Signifyd</w:t>
      </w:r>
      <w:proofErr w:type="spellEnd"/>
      <w:r w:rsidR="00D7638D">
        <w:t xml:space="preserve"> decisions are returned asynchronously, so an HTTP </w:t>
      </w:r>
      <w:r w:rsidR="00EB2375" w:rsidRPr="00D7638D">
        <w:t xml:space="preserve">callback </w:t>
      </w:r>
      <w:r w:rsidR="00D7638D">
        <w:t>(</w:t>
      </w:r>
      <w:proofErr w:type="spellStart"/>
      <w:r w:rsidR="00D7638D">
        <w:t>webhook</w:t>
      </w:r>
      <w:proofErr w:type="spellEnd"/>
      <w:r w:rsidR="00D7638D">
        <w:t>)</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proofErr w:type="spellStart"/>
      <w:r w:rsidR="006B3BAE" w:rsidRPr="006B3BAE">
        <w:t>Signifyd</w:t>
      </w:r>
      <w:proofErr w:type="spellEnd"/>
      <w:r w:rsidR="006B3BAE" w:rsidRPr="006B3BAE">
        <w:t xml:space="preserve">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w:t>
      </w:r>
      <w:proofErr w:type="spellStart"/>
      <w:r w:rsidR="006B3BAE" w:rsidRPr="006B3BAE">
        <w:t>Sign</w:t>
      </w:r>
      <w:r w:rsidR="002E7C57">
        <w:t>i</w:t>
      </w:r>
      <w:r w:rsidR="006B3BAE" w:rsidRPr="006B3BAE">
        <w:t>fyd</w:t>
      </w:r>
      <w:proofErr w:type="spellEnd"/>
      <w:r w:rsidR="006B3BAE" w:rsidRPr="006B3BAE">
        <w:t xml:space="preserve"> </w:t>
      </w:r>
      <w:r w:rsidR="00D7638D">
        <w:t xml:space="preserve">has completed </w:t>
      </w:r>
      <w:proofErr w:type="spellStart"/>
      <w:proofErr w:type="gramStart"/>
      <w:r w:rsidR="00D7638D">
        <w:t>it’s</w:t>
      </w:r>
      <w:proofErr w:type="spellEnd"/>
      <w:proofErr w:type="gramEnd"/>
      <w:r w:rsidR="00D7638D">
        <w:t xml:space="preserve">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 xml:space="preserve">(depending on </w:t>
      </w:r>
      <w:proofErr w:type="gramStart"/>
      <w:r w:rsidR="006B3BAE">
        <w:t>settings )</w:t>
      </w:r>
      <w:proofErr w:type="gramEnd"/>
      <w:r w:rsidR="006B3BAE">
        <w:t>.</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proofErr w:type="spellStart"/>
      <w:r w:rsidR="00044B7B">
        <w:rPr>
          <w:rFonts w:cs="Trebuchet MS"/>
          <w:color w:val="00000A"/>
        </w:rPr>
        <w:t>Signifyd</w:t>
      </w:r>
      <w:proofErr w:type="spellEnd"/>
      <w:r w:rsidR="00412D4C">
        <w:rPr>
          <w:rFonts w:cs="Trebuchet MS"/>
          <w:color w:val="00000A"/>
        </w:rPr>
        <w:t xml:space="preserve"> on</w:t>
      </w:r>
      <w:r w:rsidRPr="004762F9">
        <w:rPr>
          <w:rFonts w:cs="Trebuchet MS"/>
          <w:color w:val="00000A"/>
        </w:rPr>
        <w:t xml:space="preserve"> standard </w:t>
      </w:r>
      <w:proofErr w:type="spellStart"/>
      <w:r w:rsidR="00044B7B">
        <w:rPr>
          <w:rFonts w:cs="Trebuchet MS"/>
          <w:color w:val="00000A"/>
        </w:rPr>
        <w:t>SiteGenesis</w:t>
      </w:r>
      <w:proofErr w:type="spellEnd"/>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Set Up and Custom Code Configuration described in this document assume the use of </w:t>
      </w:r>
      <w:proofErr w:type="spellStart"/>
      <w:r w:rsidRPr="005D5042">
        <w:rPr>
          <w:rFonts w:cs="Trebuchet MS"/>
          <w:color w:val="00000A"/>
        </w:rPr>
        <w:t>SiteGenesis</w:t>
      </w:r>
      <w:proofErr w:type="spellEnd"/>
      <w:r w:rsidRPr="005D5042">
        <w:rPr>
          <w:rFonts w:cs="Trebuchet MS"/>
          <w:color w:val="00000A"/>
        </w:rPr>
        <w:t xml:space="preserve">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w:t>
      </w:r>
      <w:proofErr w:type="spellStart"/>
      <w:r w:rsidRPr="005D5042">
        <w:rPr>
          <w:rFonts w:cs="Trebuchet MS"/>
          <w:color w:val="00000A"/>
        </w:rPr>
        <w:t>app_storefront_core</w:t>
      </w:r>
      <w:proofErr w:type="spellEnd"/>
      <w:r w:rsidRPr="005D5042">
        <w:rPr>
          <w:rFonts w:cs="Trebuchet MS"/>
          <w:color w:val="00000A"/>
        </w:rPr>
        <w:t xml:space="preserve">. Custom coding might be required if adapting the cartridge to work with other </w:t>
      </w:r>
      <w:proofErr w:type="spellStart"/>
      <w:r w:rsidRPr="005D5042">
        <w:rPr>
          <w:rFonts w:cs="Trebuchet MS"/>
          <w:color w:val="00000A"/>
        </w:rPr>
        <w:t>Sit</w:t>
      </w:r>
      <w:r w:rsidR="00256AE7">
        <w:rPr>
          <w:rFonts w:cs="Trebuchet MS"/>
          <w:color w:val="00000A"/>
        </w:rPr>
        <w:t>eGenesis</w:t>
      </w:r>
      <w:proofErr w:type="spellEnd"/>
      <w:r w:rsidR="00256AE7">
        <w:rPr>
          <w:rFonts w:cs="Trebuchet MS"/>
          <w:color w:val="00000A"/>
        </w:rPr>
        <w:t xml:space="preserve"> releases</w:t>
      </w:r>
      <w:r w:rsidRPr="005D5042">
        <w:rPr>
          <w:rFonts w:cs="Trebuchet MS"/>
          <w:color w:val="00000A"/>
        </w:rPr>
        <w:t xml:space="preserve">, pre-2.0 releases, and versions of </w:t>
      </w:r>
      <w:proofErr w:type="spellStart"/>
      <w:r w:rsidRPr="005D5042">
        <w:rPr>
          <w:rFonts w:cs="Trebuchet MS"/>
          <w:color w:val="00000A"/>
        </w:rPr>
        <w:t>SiteGenesis</w:t>
      </w:r>
      <w:proofErr w:type="spellEnd"/>
      <w:r w:rsidRPr="005D5042">
        <w:rPr>
          <w:rFonts w:cs="Trebuchet MS"/>
          <w:color w:val="00000A"/>
        </w:rPr>
        <w:t xml:space="preserve"> that do not include the </w:t>
      </w:r>
      <w:proofErr w:type="spellStart"/>
      <w:r w:rsidRPr="005D5042">
        <w:rPr>
          <w:rFonts w:cs="Trebuchet MS"/>
          <w:color w:val="00000A"/>
        </w:rPr>
        <w:t>RequireJS</w:t>
      </w:r>
      <w:proofErr w:type="spellEnd"/>
      <w:r w:rsidRPr="005D5042">
        <w:rPr>
          <w:rFonts w:cs="Trebuchet MS"/>
          <w:color w:val="00000A"/>
        </w:rPr>
        <w:t xml:space="preserve">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berschrift1"/>
      </w:pPr>
      <w:bookmarkStart w:id="4" w:name="_Toc50439684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proofErr w:type="spellStart"/>
      <w:r w:rsidR="00023371">
        <w:rPr>
          <w:rFonts w:cs="Trebuchet MS"/>
          <w:color w:val="00000A"/>
        </w:rPr>
        <w:t>Int_signifyd</w:t>
      </w:r>
      <w:proofErr w:type="spellEnd"/>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 xml:space="preserve">New </w:t>
      </w:r>
      <w:proofErr w:type="spellStart"/>
      <w:r w:rsidRPr="00023371">
        <w:rPr>
          <w:rFonts w:cs="Times"/>
          <w:b/>
          <w:bCs/>
        </w:rPr>
        <w:t>Signifyd</w:t>
      </w:r>
      <w:proofErr w:type="spellEnd"/>
      <w:r w:rsidRPr="00023371">
        <w:rPr>
          <w:rFonts w:cs="Times"/>
          <w:b/>
          <w:bCs/>
        </w:rPr>
        <w:t xml:space="preserve"> Controller</w:t>
      </w:r>
      <w:r>
        <w:rPr>
          <w:rFonts w:cs="Times"/>
        </w:rPr>
        <w:br/>
      </w:r>
      <w:r w:rsidRPr="00023371">
        <w:rPr>
          <w:rFonts w:cs="Times"/>
        </w:rPr>
        <w:t>controllers/Signifyd.js</w:t>
      </w:r>
    </w:p>
    <w:p w14:paraId="5DD2AD7D" w14:textId="1C9478D5"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proofErr w:type="spellStart"/>
      <w:r w:rsidR="001F0DCB">
        <w:rPr>
          <w:rFonts w:cs="Times"/>
        </w:rPr>
        <w:t>COSummary</w:t>
      </w:r>
      <w:proofErr w:type="spellEnd"/>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proofErr w:type="spellStart"/>
      <w:r w:rsidR="001F0DCB">
        <w:rPr>
          <w:rFonts w:cs="Times"/>
        </w:rPr>
        <w:t>COSummary</w:t>
      </w:r>
      <w:proofErr w:type="spellEnd"/>
    </w:p>
    <w:p w14:paraId="32A7A9AE" w14:textId="47B045EF"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r>
      <w:proofErr w:type="spellStart"/>
      <w:r>
        <w:rPr>
          <w:rFonts w:cs="Times"/>
        </w:rPr>
        <w:t>htmlhead.isml</w:t>
      </w:r>
      <w:proofErr w:type="spellEnd"/>
    </w:p>
    <w:p w14:paraId="54E3A166" w14:textId="7B56521F"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service/signifydInit.ds</w:t>
      </w:r>
      <w:r w:rsidR="006144C5">
        <w:rPr>
          <w:rFonts w:cs="Times"/>
        </w:rPr>
        <w:br/>
      </w:r>
      <w:r w:rsidRPr="00023371">
        <w:rPr>
          <w:rFonts w:cs="Times"/>
        </w:rPr>
        <w:t>service/signifyd.ds</w:t>
      </w:r>
      <w:r w:rsidR="006144C5">
        <w:rPr>
          <w:rFonts w:cs="Times"/>
        </w:rPr>
        <w:br/>
      </w:r>
      <w:r w:rsidRPr="00023371">
        <w:rPr>
          <w:rFonts w:cs="Times"/>
        </w:rPr>
        <w:t>service/pp_signifyd.ds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proofErr w:type="spellStart"/>
      <w:r w:rsidRPr="002A16CE">
        <w:rPr>
          <w:rFonts w:cs="Times"/>
        </w:rPr>
        <w:t>signifyd_device_fingerprint.isml</w:t>
      </w:r>
      <w:proofErr w:type="spellEnd"/>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proofErr w:type="spellStart"/>
      <w:r w:rsidR="002E7C57" w:rsidRPr="001F0DCB">
        <w:rPr>
          <w:rFonts w:cs="Times"/>
        </w:rPr>
        <w:t>int_</w:t>
      </w:r>
      <w:proofErr w:type="gramStart"/>
      <w:r w:rsidR="002E7C57" w:rsidRPr="001F0DCB">
        <w:rPr>
          <w:rFonts w:cs="Times"/>
        </w:rPr>
        <w:t>signifyd:</w:t>
      </w:r>
      <w:r w:rsidR="002E7C57">
        <w:rPr>
          <w:rFonts w:cs="Times"/>
        </w:rPr>
        <w:t>app</w:t>
      </w:r>
      <w:proofErr w:type="gramEnd"/>
      <w:r w:rsidR="001F0DCB" w:rsidRPr="001F0DCB">
        <w:rPr>
          <w:rFonts w:cs="Times"/>
        </w:rPr>
        <w:t>_storefront_pipelines:</w:t>
      </w:r>
      <w:r w:rsidR="002E7C57">
        <w:rPr>
          <w:rFonts w:cs="Times"/>
        </w:rPr>
        <w:t>app</w:t>
      </w:r>
      <w:r w:rsidR="00CE572C">
        <w:rPr>
          <w:rFonts w:cs="Times"/>
        </w:rPr>
        <w:t>_storefront_core</w:t>
      </w:r>
      <w:proofErr w:type="spellEnd"/>
      <w:r w:rsidR="00CE572C">
        <w:rPr>
          <w:rFonts w:cs="Times"/>
        </w:rPr>
        <w:t>...</w:t>
      </w:r>
    </w:p>
    <w:p w14:paraId="71B2B29B" w14:textId="22C0C048"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proofErr w:type="spellStart"/>
      <w:r w:rsidR="002E7C57" w:rsidRPr="001F0DCB">
        <w:rPr>
          <w:rFonts w:cs="Times"/>
        </w:rPr>
        <w:t>int_</w:t>
      </w:r>
      <w:proofErr w:type="gramStart"/>
      <w:r w:rsidR="002E7C57" w:rsidRPr="001F0DCB">
        <w:rPr>
          <w:rFonts w:cs="Times"/>
        </w:rPr>
        <w:t>signifyd:</w:t>
      </w:r>
      <w:r w:rsidR="002E7C57">
        <w:rPr>
          <w:rFonts w:cs="Times"/>
        </w:rPr>
        <w:t>app</w:t>
      </w:r>
      <w:proofErr w:type="gramEnd"/>
      <w:r w:rsidR="001F0DCB" w:rsidRPr="001F0DCB">
        <w:rPr>
          <w:rFonts w:cs="Times"/>
        </w:rPr>
        <w:t>_storefront_</w:t>
      </w:r>
      <w:r w:rsidR="002E7C57">
        <w:rPr>
          <w:rFonts w:cs="Times"/>
        </w:rPr>
        <w:t>controllers:app_storefront_core</w:t>
      </w:r>
      <w:proofErr w:type="spellEnd"/>
      <w:r w:rsidR="00CE572C">
        <w:rPr>
          <w:rFonts w:cs="Times"/>
        </w:rPr>
        <w:t>...</w:t>
      </w: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proofErr w:type="spellStart"/>
      <w:r w:rsidRPr="00BD4AFA">
        <w:rPr>
          <w:rFonts w:cs="Trebuchet MS"/>
          <w:b/>
          <w:bCs/>
          <w:color w:val="00000A"/>
        </w:rPr>
        <w:t>MetaData</w:t>
      </w:r>
      <w:proofErr w:type="spellEnd"/>
    </w:p>
    <w:p w14:paraId="2541569E" w14:textId="207021A7" w:rsidR="00BD4AFA" w:rsidRPr="002E7C57" w:rsidRDefault="00BD4AFA"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br w:type="page"/>
      </w:r>
    </w:p>
    <w:p w14:paraId="25B7824A" w14:textId="1C06DE82" w:rsidR="004762F9" w:rsidRPr="00BB03F4" w:rsidRDefault="000F175D" w:rsidP="000F5612">
      <w:pPr>
        <w:pStyle w:val="berschrift1"/>
      </w:pPr>
      <w:bookmarkStart w:id="7" w:name="_Toc504396842"/>
      <w:r>
        <w:lastRenderedPageBreak/>
        <w:t>Component Overview</w:t>
      </w:r>
      <w:bookmarkEnd w:id="7"/>
    </w:p>
    <w:p w14:paraId="020961A8" w14:textId="73090B49" w:rsidR="001F5FC3" w:rsidRDefault="001F5FC3" w:rsidP="001F5FC3">
      <w:pPr>
        <w:pStyle w:val="berschrift2"/>
      </w:pPr>
      <w:bookmarkStart w:id="8" w:name="_Toc50439684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berschrift3"/>
        <w:ind w:left="1890"/>
      </w:pPr>
      <w:bookmarkStart w:id="9" w:name="_Toc50439684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w:t>
      </w:r>
      <w:proofErr w:type="gramStart"/>
      <w:r w:rsidR="00E8296D">
        <w:rPr>
          <w:rFonts w:cs="Trebuchet MS"/>
          <w:color w:val="00000A"/>
        </w:rPr>
        <w:t>in order to</w:t>
      </w:r>
      <w:proofErr w:type="gramEnd"/>
      <w:r w:rsidR="00E8296D">
        <w:rPr>
          <w:rFonts w:cs="Trebuchet MS"/>
          <w:color w:val="00000A"/>
        </w:rPr>
        <w:t xml:space="preserve"> enable or disable access to the required </w:t>
      </w:r>
      <w:proofErr w:type="spellStart"/>
      <w:r w:rsidR="00455364">
        <w:rPr>
          <w:rFonts w:cs="Trebuchet MS"/>
          <w:color w:val="00000A"/>
        </w:rPr>
        <w:t>Signifyd</w:t>
      </w:r>
      <w:proofErr w:type="spellEnd"/>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berschrift3"/>
        <w:tabs>
          <w:tab w:val="left" w:pos="1260"/>
        </w:tabs>
        <w:ind w:left="630" w:firstLine="0"/>
      </w:pPr>
      <w:bookmarkStart w:id="10" w:name="_Toc50439684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D30021">
      <w:pPr>
        <w:pStyle w:val="Listenabsatz"/>
        <w:widowControl w:val="0"/>
        <w:numPr>
          <w:ilvl w:val="0"/>
          <w:numId w:val="43"/>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D30021">
      <w:pPr>
        <w:widowControl w:val="0"/>
        <w:numPr>
          <w:ilvl w:val="0"/>
          <w:numId w:val="43"/>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proofErr w:type="gramStart"/>
      <w:r w:rsidRPr="003E00CB">
        <w:rPr>
          <w:rFonts w:cs="Book Antiqua"/>
        </w:rPr>
        <w:t>In order to</w:t>
      </w:r>
      <w:proofErr w:type="gramEnd"/>
      <w:r w:rsidRPr="003E00CB">
        <w:rPr>
          <w:rFonts w:cs="Book Antiqua"/>
        </w:rPr>
        <w:t xml:space="preserve">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w:t>
      </w:r>
      <w:proofErr w:type="gramStart"/>
      <w:r w:rsidRPr="003E00CB">
        <w:rPr>
          <w:rFonts w:cs="Book Antiqua"/>
        </w:rPr>
        <w:t>instance</w:t>
      </w:r>
      <w:proofErr w:type="gramEnd"/>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D30021">
      <w:pPr>
        <w:widowControl w:val="0"/>
        <w:numPr>
          <w:ilvl w:val="0"/>
          <w:numId w:val="36"/>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w:t>
      </w:r>
      <w:proofErr w:type="spellStart"/>
      <w:r w:rsidRPr="003E00CB">
        <w:rPr>
          <w:rFonts w:cs="Book Antiqua"/>
          <w:b/>
          <w:bCs/>
        </w:rPr>
        <w:t>Server</w:t>
      </w:r>
      <w:proofErr w:type="spellEnd"/>
      <w:r w:rsidRPr="003E00CB">
        <w:rPr>
          <w:rFonts w:cs="Book Antiqua"/>
          <w:b/>
          <w:bCs/>
        </w:rPr>
        <w:t xml:space="preserve">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D30021">
      <w:pPr>
        <w:widowControl w:val="0"/>
        <w:numPr>
          <w:ilvl w:val="0"/>
          <w:numId w:val="36"/>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034345">
      <w:pPr>
        <w:widowControl w:val="0"/>
        <w:numPr>
          <w:ilvl w:val="0"/>
          <w:numId w:val="36"/>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15260D">
      <w:pPr>
        <w:widowControl w:val="0"/>
        <w:numPr>
          <w:ilvl w:val="0"/>
          <w:numId w:val="44"/>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023371">
      <w:pPr>
        <w:pStyle w:val="Listenabsatz"/>
        <w:widowControl w:val="0"/>
        <w:numPr>
          <w:ilvl w:val="0"/>
          <w:numId w:val="44"/>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1A3CC3">
      <w:pPr>
        <w:widowControl w:val="0"/>
        <w:numPr>
          <w:ilvl w:val="0"/>
          <w:numId w:val="44"/>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instance e.g. it’s your personal sandbox you might recognize the </w:t>
      </w:r>
      <w:proofErr w:type="gramStart"/>
      <w:r w:rsidRPr="003E00CB">
        <w:rPr>
          <w:rFonts w:cs="Book Antiqua"/>
        </w:rPr>
        <w:t>projects</w:t>
      </w:r>
      <w:proofErr w:type="gramEnd"/>
      <w:r w:rsidRPr="003E00CB">
        <w:rPr>
          <w:rFonts w:cs="Book Antiqua"/>
        </w:rPr>
        <w:t xml:space="preserve">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1066DC">
      <w:pPr>
        <w:widowControl w:val="0"/>
        <w:numPr>
          <w:ilvl w:val="0"/>
          <w:numId w:val="44"/>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bookmarkStart w:id="11" w:name="_GoBack"/>
      <w:bookmarkEnd w:id="11"/>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berschrift3"/>
        <w:ind w:left="630" w:firstLine="0"/>
      </w:pPr>
      <w:bookmarkStart w:id="12" w:name="_Toc504396846"/>
      <w:r>
        <w:lastRenderedPageBreak/>
        <w:t xml:space="preserve">Setup </w:t>
      </w:r>
      <w:r w:rsidRPr="00C96A5F">
        <w:t>Site Preference</w:t>
      </w:r>
      <w:r w:rsidR="00F1669C">
        <w:t xml:space="preserve"> V</w:t>
      </w:r>
      <w:r w:rsidR="00933E09">
        <w:t>alues</w:t>
      </w:r>
      <w:bookmarkEnd w:id="12"/>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w:t>
      </w:r>
      <w:proofErr w:type="spellStart"/>
      <w:r>
        <w:rPr>
          <w:rFonts w:ascii="Helvetica" w:hAnsi="Helvetica" w:cs="Helvetica"/>
        </w:rPr>
        <w:t>Signifyd</w:t>
      </w:r>
      <w:proofErr w:type="spellEnd"/>
      <w:r>
        <w:rPr>
          <w:rFonts w:ascii="Helvetica" w:hAnsi="Helvetica" w:cs="Helvetica"/>
        </w:rPr>
        <w:t xml:space="preserve">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461E2938">
            <wp:extent cx="6099568" cy="1950720"/>
            <wp:effectExtent l="0" t="0" r="0" b="508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9568" cy="1950720"/>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362161CE">
            <wp:extent cx="6004560" cy="956977"/>
            <wp:effectExtent l="0" t="0" r="0" b="825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4560" cy="956977"/>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40C63520">
            <wp:extent cx="5750114" cy="1838960"/>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114" cy="183896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69362B0A">
            <wp:extent cx="6268588" cy="1503680"/>
            <wp:effectExtent l="0" t="0" r="571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8588" cy="1503680"/>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see a '</w:t>
      </w:r>
      <w:proofErr w:type="spellStart"/>
      <w:r>
        <w:rPr>
          <w:rFonts w:ascii="Helvetica" w:hAnsi="Helvetica" w:cs="Helvetica"/>
        </w:rPr>
        <w:t>Signifyd</w:t>
      </w:r>
      <w:proofErr w:type="spellEnd"/>
      <w:r>
        <w:rPr>
          <w:rFonts w:ascii="Helvetica" w:hAnsi="Helvetica" w:cs="Helvetica"/>
        </w:rPr>
        <w:t xml:space="preserve">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619A36F0">
            <wp:extent cx="5831840" cy="1380747"/>
            <wp:effectExtent l="0" t="0" r="1016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840" cy="1380747"/>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also be able to see the </w:t>
      </w:r>
      <w:proofErr w:type="spellStart"/>
      <w:r>
        <w:rPr>
          <w:rFonts w:ascii="Helvetica" w:hAnsi="Helvetica" w:cs="Helvetica"/>
        </w:rPr>
        <w:t>Signifyd</w:t>
      </w:r>
      <w:proofErr w:type="spellEnd"/>
      <w:r>
        <w:rPr>
          <w:rFonts w:ascii="Helvetica" w:hAnsi="Helvetica" w:cs="Helvetica"/>
        </w:rPr>
        <w:t xml:space="preserve">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67455C22">
            <wp:extent cx="6188710" cy="2990850"/>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990850"/>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berschrift3"/>
        <w:ind w:left="630" w:firstLine="0"/>
      </w:pPr>
      <w:bookmarkStart w:id="13" w:name="_Toc504396847"/>
      <w:r>
        <w:lastRenderedPageBreak/>
        <w:t>Setup Service Framework Configuration</w:t>
      </w:r>
      <w:bookmarkEnd w:id="13"/>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 xml:space="preserve">ramework configuration required by the </w:t>
      </w:r>
      <w:proofErr w:type="spellStart"/>
      <w:r w:rsidR="00423149">
        <w:rPr>
          <w:rFonts w:ascii="Helvetica" w:hAnsi="Helvetica" w:cs="Helvetica"/>
        </w:rPr>
        <w:t>Signifyd</w:t>
      </w:r>
      <w:proofErr w:type="spellEnd"/>
      <w:r w:rsidR="00423149">
        <w:rPr>
          <w:rFonts w:ascii="Helvetica" w:hAnsi="Helvetica" w:cs="Helvetica"/>
        </w:rPr>
        <w:t xml:space="preserve">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w:t>
      </w:r>
      <w:r w:rsidR="00F203B4">
        <w:rPr>
          <w:rFonts w:ascii="Helvetica" w:hAnsi="Helvetica" w:cs="Helvetica"/>
        </w:rPr>
        <w:t>ocated in</w:t>
      </w:r>
      <w:proofErr w:type="gramEnd"/>
      <w:r w:rsidR="00F203B4">
        <w:rPr>
          <w:rFonts w:ascii="Helvetica" w:hAnsi="Helvetica" w:cs="Helvetica"/>
        </w:rPr>
        <w:t xml:space="preserve"> the meta folder included with the</w:t>
      </w:r>
      <w:r>
        <w:rPr>
          <w:rFonts w:ascii="Helvetica" w:hAnsi="Helvetica" w:cs="Helvetica"/>
        </w:rPr>
        <w:t xml:space="preserve"> </w:t>
      </w:r>
      <w:proofErr w:type="spellStart"/>
      <w:r>
        <w:rPr>
          <w:rFonts w:ascii="Helvetica" w:hAnsi="Helvetica" w:cs="Helvetica"/>
        </w:rPr>
        <w:t>Signifyd</w:t>
      </w:r>
      <w:proofErr w:type="spellEnd"/>
      <w:r>
        <w:rPr>
          <w:rFonts w:ascii="Helvetica" w:hAnsi="Helvetica" w:cs="Helvetica"/>
        </w:rPr>
        <w:t xml:space="preserve">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w:t>
      </w:r>
      <w:proofErr w:type="spellStart"/>
      <w:r>
        <w:rPr>
          <w:rFonts w:cs="Trebuchet MS"/>
          <w:color w:val="00000A"/>
        </w:rPr>
        <w:t>Signifyd</w:t>
      </w:r>
      <w:proofErr w:type="spellEnd"/>
      <w:r>
        <w:rPr>
          <w:rFonts w:cs="Trebuchet MS"/>
          <w:color w:val="00000A"/>
        </w:rPr>
        <w:t xml:space="preserve">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 xml:space="preserve">You will receive a test and a production API key from </w:t>
      </w:r>
      <w:proofErr w:type="spellStart"/>
      <w:r w:rsidR="007A1CB8">
        <w:rPr>
          <w:rFonts w:cs="Trebuchet MS"/>
          <w:color w:val="00000A"/>
        </w:rPr>
        <w:t>Signifyd</w:t>
      </w:r>
      <w:proofErr w:type="spellEnd"/>
      <w:r w:rsidR="007A1CB8">
        <w:rPr>
          <w:rFonts w:cs="Trebuchet MS"/>
          <w:color w:val="00000A"/>
        </w:rPr>
        <w:t>. Be</w:t>
      </w:r>
      <w:r>
        <w:rPr>
          <w:rFonts w:cs="Trebuchet MS"/>
          <w:color w:val="00000A"/>
        </w:rPr>
        <w:t xml:space="preserve"> sure to enter the information provided by </w:t>
      </w:r>
      <w:proofErr w:type="spellStart"/>
      <w:r>
        <w:rPr>
          <w:rFonts w:cs="Trebuchet MS"/>
          <w:color w:val="00000A"/>
        </w:rPr>
        <w:t>Signifyd</w:t>
      </w:r>
      <w:proofErr w:type="spellEnd"/>
      <w:r>
        <w:rPr>
          <w:rFonts w:cs="Trebuchet MS"/>
          <w:color w:val="00000A"/>
        </w:rPr>
        <w:t xml:space="preserve"> for your </w:t>
      </w:r>
      <w:proofErr w:type="gramStart"/>
      <w:r>
        <w:rPr>
          <w:rFonts w:cs="Trebuchet MS"/>
          <w:color w:val="00000A"/>
        </w:rPr>
        <w:t>particular implementation</w:t>
      </w:r>
      <w:proofErr w:type="gramEnd"/>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berschrift3"/>
        <w:ind w:left="720" w:firstLine="0"/>
      </w:pPr>
      <w:bookmarkStart w:id="14" w:name="_Toc504396848"/>
      <w:r>
        <w:t>Setup Job Schedules Configuration</w:t>
      </w:r>
      <w:bookmarkEnd w:id="14"/>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Pr>
          <w:rFonts w:ascii="Helvetica" w:hAnsi="Helvetica" w:cs="Helvetica"/>
        </w:rPr>
        <w:t xml:space="preserve"> </w:t>
      </w:r>
      <w:r w:rsidR="0084447A">
        <w:rPr>
          <w:rFonts w:ascii="Helvetica" w:hAnsi="Helvetica" w:cs="Helvetica"/>
        </w:rPr>
        <w:t>Job Schedules</w:t>
      </w:r>
      <w:r>
        <w:rPr>
          <w:rFonts w:ascii="Helvetica" w:hAnsi="Helvetica" w:cs="Helvetica"/>
        </w:rPr>
        <w:t xml:space="preserve"> configuration required by the </w:t>
      </w:r>
      <w:proofErr w:type="spellStart"/>
      <w:r>
        <w:rPr>
          <w:rFonts w:ascii="Helvetica" w:hAnsi="Helvetica" w:cs="Helvetica"/>
        </w:rPr>
        <w:t>Signifyd</w:t>
      </w:r>
      <w:proofErr w:type="spellEnd"/>
      <w:r>
        <w:rPr>
          <w:rFonts w:ascii="Helvetica" w:hAnsi="Helvetica" w:cs="Helvetica"/>
        </w:rPr>
        <w:t xml:space="preserve">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located in</w:t>
      </w:r>
      <w:proofErr w:type="gramEnd"/>
      <w:r>
        <w:rPr>
          <w:rFonts w:ascii="Helvetica" w:hAnsi="Helvetica" w:cs="Helvetica"/>
        </w:rPr>
        <w:t xml:space="preserve"> the meta folder included with the </w:t>
      </w:r>
      <w:proofErr w:type="spellStart"/>
      <w:r>
        <w:rPr>
          <w:rFonts w:ascii="Helvetica" w:hAnsi="Helvetica" w:cs="Helvetica"/>
        </w:rPr>
        <w:t>Signifyd</w:t>
      </w:r>
      <w:proofErr w:type="spellEnd"/>
      <w:r>
        <w:rPr>
          <w:rFonts w:ascii="Helvetica" w:hAnsi="Helvetica" w:cs="Helvetica"/>
        </w:rPr>
        <w:t xml:space="preserve">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proofErr w:type="gramStart"/>
      <w:r w:rsidR="0084447A" w:rsidRPr="0084447A">
        <w:rPr>
          <w:rFonts w:cstheme="minorHAnsi"/>
          <w:i/>
        </w:rPr>
        <w:t>replace</w:t>
      </w:r>
      <w:proofErr w:type="gramEnd"/>
      <w:r w:rsidR="0084447A" w:rsidRPr="0084447A">
        <w:rPr>
          <w:rFonts w:cstheme="minorHAnsi"/>
          <w:i/>
        </w:rPr>
        <w:t xml:space="preserv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 xml:space="preserve">ns-&gt;Job Schedules. The </w:t>
      </w:r>
      <w:proofErr w:type="spellStart"/>
      <w:r w:rsidR="0039087E">
        <w:rPr>
          <w:rFonts w:cstheme="minorHAnsi"/>
        </w:rPr>
        <w:t>Signifyd-</w:t>
      </w:r>
      <w:r w:rsidR="0039087E" w:rsidRPr="0039087E">
        <w:rPr>
          <w:rFonts w:cstheme="minorHAnsi"/>
        </w:rPr>
        <w:t>CreateMissingOrders</w:t>
      </w:r>
      <w:proofErr w:type="spellEnd"/>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4A35130E">
            <wp:extent cx="6181725" cy="14763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1476375"/>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 xml:space="preserve">Select </w:t>
      </w:r>
      <w:proofErr w:type="spellStart"/>
      <w:r>
        <w:t>Signifyd-</w:t>
      </w:r>
      <w:r w:rsidR="0039087E">
        <w:t>CreateMissingOrders</w:t>
      </w:r>
      <w:proofErr w:type="spellEnd"/>
      <w:r w:rsidR="0039087E">
        <w:t xml:space="preserve">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44A574CB">
            <wp:extent cx="6217920" cy="32918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7920" cy="3291840"/>
                    </a:xfrm>
                    <a:prstGeom prst="rect">
                      <a:avLst/>
                    </a:prstGeom>
                    <a:noFill/>
                    <a:ln>
                      <a:noFill/>
                    </a:ln>
                  </pic:spPr>
                </pic:pic>
              </a:graphicData>
            </a:graphic>
          </wp:inline>
        </w:drawing>
      </w:r>
    </w:p>
    <w:p w14:paraId="312FF459" w14:textId="77777777" w:rsidR="00A90D32" w:rsidRPr="002E7C57" w:rsidRDefault="00A90D32" w:rsidP="0084447A">
      <w:pPr>
        <w:ind w:left="630"/>
      </w:pPr>
    </w:p>
    <w:p w14:paraId="19841E72" w14:textId="26BDE0EB" w:rsidR="00260692" w:rsidRDefault="00BE0938" w:rsidP="007A2E04">
      <w:pPr>
        <w:pStyle w:val="berschrift3"/>
        <w:ind w:left="720" w:firstLine="0"/>
      </w:pPr>
      <w:bookmarkStart w:id="15" w:name="_Toc504396849"/>
      <w:r>
        <w:t xml:space="preserve">API </w:t>
      </w:r>
      <w:r w:rsidR="00E168BD">
        <w:t>Integration</w:t>
      </w:r>
      <w:r w:rsidR="008031D6">
        <w:t xml:space="preserve"> - Controllers</w:t>
      </w:r>
      <w:bookmarkEnd w:id="15"/>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w:t>
      </w:r>
      <w:proofErr w:type="spellStart"/>
      <w:r>
        <w:rPr>
          <w:rFonts w:ascii="Helvetica" w:hAnsi="Helvetica" w:cs="Helvetica"/>
        </w:rPr>
        <w:t>Signifyd</w:t>
      </w:r>
      <w:proofErr w:type="spellEnd"/>
      <w:r>
        <w:rPr>
          <w:rFonts w:ascii="Helvetica" w:hAnsi="Helvetica" w:cs="Helvetica"/>
        </w:rPr>
        <w:t xml:space="preserve">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EF4E94">
      <w:pPr>
        <w:pStyle w:val="Listenabsatz"/>
        <w:widowControl w:val="0"/>
        <w:numPr>
          <w:ilvl w:val="0"/>
          <w:numId w:val="57"/>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proofErr w:type="gramStart"/>
      <w:r w:rsidR="004B17FF" w:rsidRPr="00EF4E94">
        <w:rPr>
          <w:rFonts w:ascii="Helvetica" w:hAnsi="Helvetica" w:cs="Helvetica"/>
          <w:i/>
        </w:rPr>
        <w:t>submit(</w:t>
      </w:r>
      <w:proofErr w:type="gramEnd"/>
      <w:r w:rsidR="004B17FF" w:rsidRPr="00EF4E94">
        <w:rPr>
          <w:rFonts w:ascii="Helvetica" w:hAnsi="Helvetica" w:cs="Helvetica"/>
          <w:i/>
        </w:rPr>
        <w: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var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 xml:space="preserve"> = require('</w:t>
      </w:r>
      <w:proofErr w:type="spellStart"/>
      <w:r w:rsidRPr="00EF4E94">
        <w:rPr>
          <w:rFonts w:ascii="Consolas" w:eastAsia="Times New Roman" w:hAnsi="Consolas" w:cs="Times New Roman"/>
          <w:color w:val="4F81BD" w:themeColor="accent1"/>
        </w:rPr>
        <w:t>int_signifyd</w:t>
      </w:r>
      <w:proofErr w:type="spellEnd"/>
      <w:r w:rsidRPr="00EF4E94">
        <w:rPr>
          <w:rFonts w:ascii="Consolas" w:eastAsia="Times New Roman" w:hAnsi="Consolas" w:cs="Times New Roman"/>
          <w:color w:val="4F81BD" w:themeColor="accent1"/>
        </w:rPr>
        <w:t>/cartridge/scripts/service/</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w:t>
      </w:r>
      <w:r w:rsidRPr="00A90D32">
        <w:rPr>
          <w:rFonts w:ascii="Consolas" w:hAnsi="Consolas" w:cs="Helvetica"/>
          <w:color w:val="4F81BD" w:themeColor="accent1"/>
        </w:rPr>
        <w:br/>
      </w:r>
      <w:proofErr w:type="spellStart"/>
      <w:r w:rsidRPr="00EF4E94">
        <w:rPr>
          <w:rFonts w:ascii="Consolas" w:eastAsia="Times New Roman" w:hAnsi="Consolas" w:cs="Times New Roman"/>
          <w:color w:val="4F81BD" w:themeColor="accent1"/>
        </w:rPr>
        <w:t>var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 xml:space="preserve"> = </w:t>
      </w:r>
      <w:proofErr w:type="spellStart"/>
      <w:r w:rsidRPr="00EF4E94">
        <w:rPr>
          <w:rFonts w:ascii="Consolas" w:eastAsia="Times New Roman" w:hAnsi="Consolas" w:cs="Times New Roman"/>
          <w:color w:val="4F81BD" w:themeColor="accent1"/>
        </w:rPr>
        <w:t>Signifyd.getOrderSessionId</w:t>
      </w:r>
      <w:proofErr w:type="spellEnd"/>
      <w:r w:rsidRPr="00EF4E94">
        <w:rPr>
          <w:rFonts w:ascii="Consolas" w:eastAsia="Times New Roman" w:hAnsi="Consolas" w:cs="Times New Roman"/>
          <w:color w:val="4F81BD" w:themeColor="accent1"/>
        </w:rPr>
        <w:t>();</w:t>
      </w:r>
    </w:p>
    <w:p w14:paraId="53F25026" w14:textId="4A6863E6" w:rsidR="00EF4E94" w:rsidRPr="00EF4E94" w:rsidRDefault="00EF4E94" w:rsidP="00EF4E94">
      <w:pPr>
        <w:pStyle w:val="Listenabsatz"/>
        <w:widowControl w:val="0"/>
        <w:numPr>
          <w:ilvl w:val="0"/>
          <w:numId w:val="57"/>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Signifyd.setOrderSessionId</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Signifyd.Call</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w:t>
      </w:r>
      <w:proofErr w:type="spellStart"/>
      <w:r w:rsidRPr="00A90D32">
        <w:rPr>
          <w:rFonts w:ascii="Consolas" w:hAnsi="Consolas" w:cs="Helvetica"/>
          <w:i/>
          <w:color w:val="4F81BD" w:themeColor="accent1"/>
        </w:rPr>
        <w:t>placeOrderResult.order_created</w:t>
      </w:r>
      <w:proofErr w:type="spellEnd"/>
      <w:r w:rsidRPr="00A90D32">
        <w:rPr>
          <w:rFonts w:ascii="Consolas" w:hAnsi="Consolas" w:cs="Helvetica"/>
          <w:i/>
          <w:color w:val="4F81BD" w:themeColor="accent1"/>
        </w:rPr>
        <w:t>)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proofErr w:type="gramStart"/>
      <w:r w:rsidR="00E242AF" w:rsidRPr="00A90D32">
        <w:rPr>
          <w:rFonts w:ascii="Consolas" w:hAnsi="Consolas" w:cs="Helvetica"/>
          <w:b/>
          <w:color w:val="4F81BD" w:themeColor="accent1"/>
        </w:rPr>
        <w:t>….&lt;</w:t>
      </w:r>
      <w:proofErr w:type="gramEnd"/>
      <w:r w:rsidR="00E242AF" w:rsidRPr="00A90D32">
        <w:rPr>
          <w:rFonts w:ascii="Consolas" w:hAnsi="Consolas" w:cs="Helvetica"/>
          <w:b/>
          <w:color w:val="4F81BD" w:themeColor="accent1"/>
        </w:rPr>
        <w: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4FDFC9ED" w:rsidR="002A16CE" w:rsidRDefault="002A16CE" w:rsidP="008031D6">
      <w:pPr>
        <w:pStyle w:val="berschrift3"/>
        <w:ind w:left="720" w:firstLine="0"/>
      </w:pPr>
      <w:bookmarkStart w:id="16" w:name="_Toc504396850"/>
      <w:r>
        <w:t>API Integration – Templates</w:t>
      </w:r>
      <w:bookmarkEnd w:id="16"/>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proofErr w:type="gramStart"/>
      <w:r>
        <w:rPr>
          <w:rFonts w:ascii="Helvetica" w:hAnsi="Helvetica" w:cs="Helvetica"/>
        </w:rPr>
        <w:t>In order to</w:t>
      </w:r>
      <w:proofErr w:type="gramEnd"/>
      <w:r>
        <w:rPr>
          <w:rFonts w:ascii="Helvetica" w:hAnsi="Helvetica" w:cs="Helvetica"/>
        </w:rPr>
        <w:t xml:space="preserve">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w:t>
      </w:r>
      <w:proofErr w:type="spellStart"/>
      <w:r w:rsidRPr="002A16CE">
        <w:rPr>
          <w:rFonts w:ascii="Helvetica" w:hAnsi="Helvetica" w:cs="Helvetica"/>
          <w:i/>
        </w:rPr>
        <w:t>htmlhead.isml</w:t>
      </w:r>
      <w:proofErr w:type="spellEnd"/>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 xml:space="preserve"> condition="${</w:t>
      </w:r>
      <w:proofErr w:type="gramStart"/>
      <w:r w:rsidRPr="002A16CE">
        <w:rPr>
          <w:rFonts w:ascii="Consolas" w:hAnsi="Consolas" w:cs="Times"/>
          <w:color w:val="4F81BD" w:themeColor="accent1"/>
        </w:rPr>
        <w:t>dw.system</w:t>
      </w:r>
      <w:proofErr w:type="gramEnd"/>
      <w:r w:rsidRPr="002A16CE">
        <w:rPr>
          <w:rFonts w:ascii="Consolas" w:hAnsi="Consolas" w:cs="Times"/>
          <w:color w:val="4F81BD" w:themeColor="accent1"/>
        </w:rPr>
        <w:t>.Site.getCurrent().getCustomPreferenceValue('SignifydEnableCartridge')}"&gt;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w:t>
      </w:r>
      <w:proofErr w:type="spellStart"/>
      <w:r w:rsidRPr="002A16CE">
        <w:rPr>
          <w:rFonts w:ascii="Consolas" w:hAnsi="Consolas" w:cs="Times"/>
          <w:color w:val="4F81BD" w:themeColor="accent1"/>
        </w:rPr>
        <w:t>isinclude</w:t>
      </w:r>
      <w:proofErr w:type="spellEnd"/>
      <w:r w:rsidRPr="002A16CE">
        <w:rPr>
          <w:rFonts w:ascii="Consolas" w:hAnsi="Consolas" w:cs="Times"/>
          <w:color w:val="4F81BD" w:themeColor="accent1"/>
        </w:rPr>
        <w:t xml:space="preserve"> template="</w:t>
      </w:r>
      <w:proofErr w:type="spellStart"/>
      <w:r w:rsidRPr="002A16CE">
        <w:rPr>
          <w:rFonts w:ascii="Consolas" w:hAnsi="Consolas" w:cs="Times"/>
          <w:color w:val="4F81BD" w:themeColor="accent1"/>
        </w:rPr>
        <w:t>signifyd_device_fingerprint</w:t>
      </w:r>
      <w:proofErr w:type="spellEnd"/>
      <w:r w:rsidRPr="002A16CE">
        <w:rPr>
          <w:rFonts w:ascii="Consolas" w:hAnsi="Consolas" w:cs="Times"/>
          <w:color w:val="4F81BD" w:themeColor="accent1"/>
        </w:rPr>
        <w:t>" /&gt;</w:t>
      </w:r>
      <w:r w:rsidR="00055CB0">
        <w:rPr>
          <w:rFonts w:ascii="Consolas" w:hAnsi="Consolas" w:cs="Times"/>
          <w:color w:val="4F81BD" w:themeColor="accent1"/>
        </w:rPr>
        <w:br/>
      </w: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berschrift3"/>
        <w:ind w:left="720" w:firstLine="0"/>
      </w:pPr>
      <w:bookmarkStart w:id="17" w:name="_Toc504396851"/>
      <w:r>
        <w:lastRenderedPageBreak/>
        <w:t>API Integration - Pipelines</w:t>
      </w:r>
      <w:bookmarkEnd w:id="17"/>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w:t>
      </w:r>
      <w:proofErr w:type="spellStart"/>
      <w:r>
        <w:rPr>
          <w:rFonts w:ascii="Helvetica" w:hAnsi="Helvetica" w:cs="Helvetica"/>
        </w:rPr>
        <w:t>Signifyd</w:t>
      </w:r>
      <w:proofErr w:type="spellEnd"/>
      <w:r>
        <w:rPr>
          <w:rFonts w:ascii="Helvetica" w:hAnsi="Helvetica" w:cs="Helvetica"/>
        </w:rPr>
        <w:t xml:space="preserve"> is modification to system pipeline for </w:t>
      </w:r>
      <w:proofErr w:type="gramStart"/>
      <w:r>
        <w:rPr>
          <w:rFonts w:ascii="Helvetica" w:hAnsi="Helvetica" w:cs="Helvetica"/>
        </w:rPr>
        <w:t>pipeline based</w:t>
      </w:r>
      <w:proofErr w:type="gramEnd"/>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proofErr w:type="gramStart"/>
      <w:r>
        <w:rPr>
          <w:rFonts w:ascii="Helvetica" w:hAnsi="Helvetica" w:cs="Helvetica"/>
        </w:rPr>
        <w:t>pipeline based</w:t>
      </w:r>
      <w:proofErr w:type="gramEnd"/>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berschrift3"/>
        <w:ind w:left="720" w:firstLine="0"/>
      </w:pPr>
      <w:bookmarkStart w:id="18" w:name="_Toc504396852"/>
      <w:r>
        <w:lastRenderedPageBreak/>
        <w:t>API Integration – Customized order information</w:t>
      </w:r>
      <w:bookmarkEnd w:id="18"/>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w:t>
      </w:r>
      <w:proofErr w:type="spellStart"/>
      <w:r w:rsidRPr="005D5042">
        <w:rPr>
          <w:rFonts w:cs="Trebuchet MS"/>
          <w:color w:val="00000A"/>
        </w:rPr>
        <w:t>Signifyd</w:t>
      </w:r>
      <w:proofErr w:type="spellEnd"/>
      <w:r w:rsidRPr="005D5042">
        <w:rPr>
          <w:rFonts w:cs="Trebuchet MS"/>
          <w:color w:val="00000A"/>
        </w:rPr>
        <w:t xml:space="preserve">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 xml:space="preserve">ed information to </w:t>
      </w:r>
      <w:proofErr w:type="spellStart"/>
      <w:r>
        <w:rPr>
          <w:rFonts w:cs="Trebuchet MS"/>
          <w:color w:val="00000A"/>
        </w:rPr>
        <w:t>Signifyd</w:t>
      </w:r>
      <w:proofErr w:type="spellEnd"/>
      <w:r>
        <w:rPr>
          <w:rFonts w:cs="Trebuchet MS"/>
          <w:color w:val="00000A"/>
        </w:rPr>
        <w:t xml:space="preserve">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ABD8247">
            <wp:extent cx="5933440" cy="4337731"/>
            <wp:effectExtent l="0" t="0" r="1016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947" cy="4338833"/>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berschrift2"/>
        <w:ind w:left="720"/>
      </w:pPr>
      <w:bookmarkStart w:id="19" w:name="_Toc285887829"/>
      <w:bookmarkStart w:id="20" w:name="_Toc504396853"/>
      <w:r>
        <w:lastRenderedPageBreak/>
        <w:t>Other Non-Transactional Operations</w:t>
      </w:r>
      <w:bookmarkEnd w:id="20"/>
    </w:p>
    <w:bookmarkEnd w:id="19"/>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proofErr w:type="spellStart"/>
      <w:r w:rsidR="003F7CA5">
        <w:rPr>
          <w:rFonts w:cs="Trebuchet MS"/>
          <w:color w:val="00000A"/>
        </w:rPr>
        <w:t>Signifyd</w:t>
      </w:r>
      <w:proofErr w:type="spellEnd"/>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 xml:space="preserve">You can enable specific levels of logging for </w:t>
      </w:r>
      <w:proofErr w:type="spellStart"/>
      <w:r w:rsidR="00E221E0">
        <w:rPr>
          <w:rFonts w:cs="Trebuchet MS"/>
          <w:color w:val="00000A"/>
        </w:rPr>
        <w:t>Sig</w:t>
      </w:r>
      <w:r w:rsidR="00A90D32">
        <w:rPr>
          <w:rFonts w:cs="Trebuchet MS"/>
          <w:color w:val="00000A"/>
        </w:rPr>
        <w:t>n</w:t>
      </w:r>
      <w:r w:rsidR="00E221E0">
        <w:rPr>
          <w:rFonts w:cs="Trebuchet MS"/>
          <w:color w:val="00000A"/>
        </w:rPr>
        <w:t>ifyd</w:t>
      </w:r>
      <w:proofErr w:type="spellEnd"/>
      <w:r w:rsidR="00E221E0">
        <w:rPr>
          <w:rFonts w:cs="Trebuchet MS"/>
          <w:color w:val="00000A"/>
        </w:rPr>
        <w:t>.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3A79B6EA">
            <wp:extent cx="5832720" cy="2527512"/>
            <wp:effectExtent l="0" t="0" r="9525"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3088" cy="2527671"/>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1" w:name="_Toc245264342"/>
      <w:bookmarkStart w:id="22" w:name="_Toc279703429"/>
      <w:bookmarkStart w:id="23" w:name="_Toc279703522"/>
      <w:bookmarkStart w:id="24"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berschrift1"/>
      </w:pPr>
      <w:bookmarkStart w:id="25" w:name="_Toc504396854"/>
      <w:bookmarkEnd w:id="21"/>
      <w:bookmarkEnd w:id="22"/>
      <w:bookmarkEnd w:id="23"/>
      <w:r>
        <w:lastRenderedPageBreak/>
        <w:t>Configuration</w:t>
      </w:r>
      <w:r w:rsidR="00D92B9B">
        <w:t xml:space="preserve"> Guide</w:t>
      </w:r>
      <w:bookmarkEnd w:id="25"/>
    </w:p>
    <w:p w14:paraId="46D9C9F3" w14:textId="77777777" w:rsidR="00125094" w:rsidRPr="00125094" w:rsidRDefault="00125094" w:rsidP="00125094"/>
    <w:p w14:paraId="2C2545AC" w14:textId="77777777" w:rsidR="00AB44D8" w:rsidRPr="00AB44D8" w:rsidRDefault="00686B3C" w:rsidP="001571C4">
      <w:pPr>
        <w:pStyle w:val="berschrift2"/>
        <w:ind w:left="810"/>
      </w:pPr>
      <w:bookmarkStart w:id="26" w:name="_Toc504396855"/>
      <w:r>
        <w:t>Setup</w:t>
      </w:r>
      <w:bookmarkEnd w:id="26"/>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 xml:space="preserve">The </w:t>
      </w:r>
      <w:proofErr w:type="spellStart"/>
      <w:r>
        <w:rPr>
          <w:rFonts w:cs="Trebuchet MS"/>
          <w:color w:val="00000A"/>
        </w:rPr>
        <w:t>Signifyd</w:t>
      </w:r>
      <w:proofErr w:type="spellEnd"/>
      <w:r>
        <w:rPr>
          <w:rFonts w:cs="Trebuchet MS"/>
          <w:color w:val="00000A"/>
        </w:rPr>
        <w:t xml:space="preserve">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proofErr w:type="spellStart"/>
      <w:r w:rsidR="00643E90">
        <w:rPr>
          <w:rFonts w:cs="Trebuchet MS"/>
          <w:color w:val="00000A"/>
        </w:rPr>
        <w:t>Signifyd’s</w:t>
      </w:r>
      <w:proofErr w:type="spellEnd"/>
      <w:r w:rsidR="00643E90">
        <w:rPr>
          <w:rFonts w:cs="Trebuchet MS"/>
          <w:color w:val="00000A"/>
        </w:rPr>
        <w:t xml:space="preserve">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proofErr w:type="spellStart"/>
      <w:r w:rsidR="00EE5E6B">
        <w:rPr>
          <w:rFonts w:cs="Trebuchet MS"/>
          <w:b/>
          <w:i/>
          <w:color w:val="00000A"/>
        </w:rPr>
        <w:t>SignifydHoldOrderEnable</w:t>
      </w:r>
      <w:proofErr w:type="spellEnd"/>
      <w:r w:rsidR="00EE5E6B">
        <w:rPr>
          <w:rFonts w:cs="Trebuchet MS"/>
          <w:b/>
          <w:i/>
          <w:color w:val="00000A"/>
        </w:rPr>
        <w:t xml:space="preserv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t>
      </w:r>
      <w:proofErr w:type="spellStart"/>
      <w:r w:rsidRPr="00FD4993">
        <w:rPr>
          <w:rFonts w:cs="Trebuchet MS"/>
          <w:color w:val="00000A"/>
        </w:rPr>
        <w:t>webhook</w:t>
      </w:r>
      <w:proofErr w:type="spellEnd"/>
      <w:r w:rsidRPr="00FD4993">
        <w:rPr>
          <w:rFonts w:cs="Trebuchet MS"/>
          <w:color w:val="00000A"/>
        </w:rPr>
        <w:t xml:space="preserve"> listener is called and indicate that the order is approved. This is accomplished by marking order as 'Not Exported' to prevent it from exporting until the </w:t>
      </w:r>
      <w:proofErr w:type="spellStart"/>
      <w:r w:rsidRPr="00FD4993">
        <w:rPr>
          <w:rFonts w:cs="Trebuchet MS"/>
          <w:color w:val="00000A"/>
        </w:rPr>
        <w:t>webhook</w:t>
      </w:r>
      <w:proofErr w:type="spellEnd"/>
      <w:r w:rsidRPr="00FD4993">
        <w:rPr>
          <w:rFonts w:cs="Trebuchet MS"/>
          <w:color w:val="00000A"/>
        </w:rPr>
        <w:t xml:space="preserve">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123985B0"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or screenshot of setting</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53B3FF5F">
            <wp:extent cx="6217920" cy="40233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7920" cy="4023360"/>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5DC821A2" w14:textId="03D99415" w:rsidR="005A0C37" w:rsidRPr="001F206A" w:rsidRDefault="00E457B0" w:rsidP="0026466D">
      <w:pPr>
        <w:pStyle w:val="berschrift3"/>
        <w:ind w:left="1080" w:hanging="540"/>
      </w:pPr>
      <w:bookmarkStart w:id="27" w:name="_Toc504396856"/>
      <w:r w:rsidRPr="001F206A">
        <w:t xml:space="preserve">Configuration on </w:t>
      </w:r>
      <w:proofErr w:type="spellStart"/>
      <w:r w:rsidR="00F46C8D">
        <w:t>Signifyd</w:t>
      </w:r>
      <w:proofErr w:type="spellEnd"/>
      <w:r w:rsidRPr="001F206A">
        <w:t xml:space="preserve"> side</w:t>
      </w:r>
      <w:bookmarkEnd w:id="27"/>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w:t>
      </w:r>
      <w:proofErr w:type="spellStart"/>
      <w:r w:rsidRPr="00F46C8D">
        <w:rPr>
          <w:rFonts w:cs="Trebuchet MS"/>
          <w:color w:val="00000A"/>
        </w:rPr>
        <w:t>Signifyd</w:t>
      </w:r>
      <w:proofErr w:type="spellEnd"/>
      <w:r w:rsidRPr="00F46C8D">
        <w:rPr>
          <w:rFonts w:cs="Trebuchet MS"/>
          <w:color w:val="00000A"/>
        </w:rPr>
        <w:t xml:space="preserve">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0C7864A4" w14:textId="57F0E829" w:rsidR="000709D5" w:rsidRDefault="00D752F3" w:rsidP="00C87A6E">
      <w:pPr>
        <w:pStyle w:val="berschrift2"/>
        <w:ind w:left="990"/>
      </w:pPr>
      <w:bookmarkStart w:id="28" w:name="_Toc504396857"/>
      <w:r>
        <w:lastRenderedPageBreak/>
        <w:t>External Interfaces</w:t>
      </w:r>
      <w:r w:rsidR="0077771D">
        <w:t xml:space="preserve"> List</w:t>
      </w:r>
      <w:bookmarkEnd w:id="28"/>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proofErr w:type="spellStart"/>
            <w:r>
              <w:rPr>
                <w:rFonts w:cs="Trebuchet MS"/>
                <w:color w:val="00000A"/>
              </w:rPr>
              <w:t>Webhook</w:t>
            </w:r>
            <w:proofErr w:type="spellEnd"/>
            <w:r>
              <w:rPr>
                <w:rFonts w:cs="Trebuchet MS"/>
                <w:color w:val="00000A"/>
              </w:rPr>
              <w:t xml:space="preserve">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Textkrper"/>
        <w:ind w:left="1080"/>
        <w:rPr>
          <w:rStyle w:val="SchwacheHervorhebung"/>
          <w:rFonts w:ascii="Trebuchet MS" w:hAnsi="Trebuchet MS"/>
          <w:color w:val="808080" w:themeColor="background1" w:themeShade="80"/>
          <w:sz w:val="18"/>
          <w:szCs w:val="18"/>
        </w:rPr>
      </w:pPr>
      <w:r w:rsidRPr="00C91FA7">
        <w:rPr>
          <w:rStyle w:val="SchwacheHervorhebung"/>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2F5D1DDD" w14:textId="77777777" w:rsidR="00F46C8D" w:rsidRDefault="00F46C8D" w:rsidP="0026466D"/>
    <w:p w14:paraId="36A67E73" w14:textId="57733AA5" w:rsidR="00FE6105" w:rsidRDefault="00FE6105" w:rsidP="0026466D">
      <w:pPr>
        <w:pStyle w:val="berschrift2"/>
        <w:ind w:left="990"/>
      </w:pPr>
      <w:bookmarkStart w:id="29" w:name="_Toc504396858"/>
      <w:r>
        <w:t>Testing</w:t>
      </w:r>
      <w:bookmarkEnd w:id="29"/>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0F52F0">
      <w:pPr>
        <w:numPr>
          <w:ilvl w:val="0"/>
          <w:numId w:val="58"/>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47" w:history="1">
        <w:r w:rsidRPr="00D60AAD">
          <w:rPr>
            <w:rStyle w:val="Hyperlink"/>
          </w:rPr>
          <w:t>https://app.signifyd.com/cases</w:t>
        </w:r>
      </w:hyperlink>
      <w:r w:rsidRPr="00D60AAD">
        <w:t>. The case ID will be saved on the order.</w:t>
      </w:r>
    </w:p>
    <w:p w14:paraId="1C9B33BF" w14:textId="53E2CFBE" w:rsidR="00693687" w:rsidRPr="00D60AAD" w:rsidRDefault="00693687" w:rsidP="000F52F0">
      <w:pPr>
        <w:numPr>
          <w:ilvl w:val="0"/>
          <w:numId w:val="58"/>
        </w:numPr>
        <w:spacing w:after="0" w:line="240" w:lineRule="auto"/>
      </w:pPr>
      <w:r w:rsidRPr="00D60AAD">
        <w:t xml:space="preserve">The order details will be sent from </w:t>
      </w:r>
      <w:r w:rsidR="00A90D32">
        <w:t>SFCC</w:t>
      </w:r>
      <w:r w:rsidRPr="00D60AAD">
        <w:t xml:space="preserve"> 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91CE016" w14:textId="5ED257C1" w:rsidR="00693687" w:rsidRPr="00D60AAD" w:rsidRDefault="00693687" w:rsidP="000F52F0">
      <w:pPr>
        <w:numPr>
          <w:ilvl w:val="0"/>
          <w:numId w:val="58"/>
        </w:numPr>
        <w:spacing w:after="0" w:line="240" w:lineRule="auto"/>
      </w:pPr>
      <w:r w:rsidRPr="00D60AAD">
        <w:t xml:space="preserve"> Order Status will be ‘Open’ in </w:t>
      </w:r>
      <w:r w:rsidR="00A90D32">
        <w:t>SFCC</w:t>
      </w:r>
    </w:p>
    <w:p w14:paraId="33CD5A39" w14:textId="0753C1A7" w:rsidR="00693687" w:rsidRPr="00D60AAD" w:rsidRDefault="00693687" w:rsidP="000F52F0">
      <w:pPr>
        <w:numPr>
          <w:ilvl w:val="0"/>
          <w:numId w:val="58"/>
        </w:numPr>
        <w:spacing w:after="0" w:line="240" w:lineRule="auto"/>
      </w:pPr>
      <w:r w:rsidRPr="00D60AAD">
        <w:t xml:space="preserve">Once </w:t>
      </w:r>
      <w:proofErr w:type="spellStart"/>
      <w:r w:rsidRPr="00D60AAD">
        <w:t>webhook</w:t>
      </w:r>
      <w:proofErr w:type="spellEnd"/>
      <w:r w:rsidRPr="00D60AAD">
        <w:t xml:space="preserve"> marks the order data ‘</w:t>
      </w:r>
      <w:proofErr w:type="spellStart"/>
      <w:r w:rsidRPr="00D60AAD">
        <w:t>guaranteeDisposition</w:t>
      </w:r>
      <w:proofErr w:type="spellEnd"/>
      <w:r w:rsidRPr="00D60AAD">
        <w:t xml:space="preserve">: "APPROVED"’ the order will be updated to ‘ready for export’ in </w:t>
      </w:r>
      <w:r w:rsidR="00A90D32">
        <w:t>SFCC</w:t>
      </w:r>
      <w:r w:rsidRPr="00D60AAD">
        <w:t>.</w:t>
      </w:r>
    </w:p>
    <w:p w14:paraId="680B1951" w14:textId="77777777" w:rsidR="00693687" w:rsidRPr="00D60AAD" w:rsidRDefault="00693687" w:rsidP="000F52F0">
      <w:pPr>
        <w:numPr>
          <w:ilvl w:val="0"/>
          <w:numId w:val="58"/>
        </w:numPr>
        <w:spacing w:after="0" w:line="240" w:lineRule="auto"/>
      </w:pPr>
      <w:r w:rsidRPr="00D60AAD">
        <w:t>The following order attributes will be updated:</w:t>
      </w:r>
    </w:p>
    <w:p w14:paraId="0CD725C0"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signifydFraudScore</w:t>
      </w:r>
      <w:proofErr w:type="spellEnd"/>
      <w:r w:rsidRPr="00D60AAD">
        <w:t>’</w:t>
      </w:r>
    </w:p>
    <w:p w14:paraId="34CFEAC0"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signifydGaurenteeDisposition</w:t>
      </w:r>
      <w:proofErr w:type="spellEnd"/>
      <w:r w:rsidRPr="00D60AAD">
        <w:t>’</w:t>
      </w:r>
    </w:p>
    <w:p w14:paraId="276DA3D7"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signifydOrderURL</w:t>
      </w:r>
      <w:proofErr w:type="spellEnd"/>
      <w:r w:rsidRPr="00D60AAD">
        <w:t>’</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0F52F0">
      <w:pPr>
        <w:numPr>
          <w:ilvl w:val="0"/>
          <w:numId w:val="59"/>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48" w:history="1">
        <w:r w:rsidRPr="00D60AAD">
          <w:rPr>
            <w:rStyle w:val="Hyperlink"/>
          </w:rPr>
          <w:t>https://app.signifyd.com/cases</w:t>
        </w:r>
      </w:hyperlink>
      <w:r w:rsidRPr="00D60AAD">
        <w:t>. The case ID will be saved on the order.</w:t>
      </w:r>
    </w:p>
    <w:p w14:paraId="5A12390B" w14:textId="032DDD53" w:rsidR="00693687" w:rsidRPr="00D60AAD" w:rsidRDefault="00693687" w:rsidP="000F52F0">
      <w:pPr>
        <w:numPr>
          <w:ilvl w:val="0"/>
          <w:numId w:val="59"/>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82348FF" w14:textId="7CF35474" w:rsidR="00693687" w:rsidRPr="00D60AAD" w:rsidRDefault="00693687" w:rsidP="000F52F0">
      <w:pPr>
        <w:numPr>
          <w:ilvl w:val="0"/>
          <w:numId w:val="59"/>
        </w:numPr>
        <w:spacing w:after="0" w:line="240" w:lineRule="auto"/>
      </w:pPr>
      <w:r w:rsidRPr="00D60AAD">
        <w:t xml:space="preserve">Order Status will be ‘Open’ in </w:t>
      </w:r>
      <w:r w:rsidR="00A90D32">
        <w:t>SFCC</w:t>
      </w:r>
    </w:p>
    <w:p w14:paraId="4CB404A0" w14:textId="661676DA" w:rsidR="00693687" w:rsidRPr="00D60AAD" w:rsidRDefault="00693687" w:rsidP="000F52F0">
      <w:pPr>
        <w:numPr>
          <w:ilvl w:val="0"/>
          <w:numId w:val="59"/>
        </w:numPr>
        <w:spacing w:after="0" w:line="240" w:lineRule="auto"/>
      </w:pPr>
      <w:r w:rsidRPr="00D60AAD">
        <w:t xml:space="preserve">Once </w:t>
      </w:r>
      <w:proofErr w:type="spellStart"/>
      <w:r w:rsidRPr="00D60AAD">
        <w:t>webhook</w:t>
      </w:r>
      <w:proofErr w:type="spellEnd"/>
      <w:r w:rsidRPr="00D60AAD">
        <w:t xml:space="preserve"> marks the order data ‘</w:t>
      </w:r>
      <w:proofErr w:type="spellStart"/>
      <w:r w:rsidRPr="00D60AAD">
        <w:t>guaranteeDisposition</w:t>
      </w:r>
      <w:proofErr w:type="spellEnd"/>
      <w:r w:rsidRPr="00D60AAD">
        <w:t xml:space="preserve">: "DECLINED"’ the order will stay on 'Open' status in </w:t>
      </w:r>
      <w:r w:rsidR="004D1407">
        <w:t>SFCC</w:t>
      </w:r>
      <w:r w:rsidRPr="00D60AAD">
        <w:t>.</w:t>
      </w:r>
    </w:p>
    <w:p w14:paraId="31224B7D" w14:textId="77777777" w:rsidR="00693687" w:rsidRPr="00D60AAD" w:rsidRDefault="00693687" w:rsidP="000F52F0">
      <w:pPr>
        <w:numPr>
          <w:ilvl w:val="0"/>
          <w:numId w:val="59"/>
        </w:numPr>
        <w:spacing w:after="0" w:line="240" w:lineRule="auto"/>
      </w:pPr>
      <w:r w:rsidRPr="00D60AAD">
        <w:t>The following order attributes will be updated:</w:t>
      </w:r>
    </w:p>
    <w:p w14:paraId="0BB6BA54" w14:textId="77777777" w:rsidR="00693687" w:rsidRPr="00D60AAD" w:rsidRDefault="00693687" w:rsidP="00693687">
      <w:pPr>
        <w:numPr>
          <w:ilvl w:val="1"/>
          <w:numId w:val="37"/>
        </w:numPr>
        <w:spacing w:after="0" w:line="240" w:lineRule="auto"/>
        <w:ind w:left="1710" w:hanging="360"/>
      </w:pPr>
      <w:r w:rsidRPr="00D60AAD">
        <w:lastRenderedPageBreak/>
        <w:t>‘</w:t>
      </w:r>
      <w:proofErr w:type="spellStart"/>
      <w:r w:rsidRPr="00D60AAD">
        <w:t>signifydFraudScore</w:t>
      </w:r>
      <w:proofErr w:type="spellEnd"/>
      <w:r w:rsidRPr="00D60AAD">
        <w:t>’</w:t>
      </w:r>
    </w:p>
    <w:p w14:paraId="7C16D9AA" w14:textId="77777777" w:rsidR="00693687" w:rsidRPr="00D60AAD" w:rsidRDefault="00693687" w:rsidP="00693687">
      <w:pPr>
        <w:numPr>
          <w:ilvl w:val="1"/>
          <w:numId w:val="37"/>
        </w:numPr>
        <w:spacing w:after="0" w:line="240" w:lineRule="auto"/>
        <w:ind w:left="1710" w:hanging="360"/>
      </w:pPr>
      <w:r w:rsidRPr="00D60AAD">
        <w:t>‘</w:t>
      </w:r>
      <w:proofErr w:type="spellStart"/>
      <w:r w:rsidRPr="00D60AAD">
        <w:t>signifydGaurenteeDisposition</w:t>
      </w:r>
      <w:proofErr w:type="spellEnd"/>
      <w:r w:rsidRPr="00D60AAD">
        <w:t>’</w:t>
      </w:r>
    </w:p>
    <w:p w14:paraId="13A954F5" w14:textId="77777777" w:rsidR="00693687" w:rsidRPr="00D60AAD" w:rsidRDefault="00693687" w:rsidP="00693687">
      <w:pPr>
        <w:numPr>
          <w:ilvl w:val="1"/>
          <w:numId w:val="37"/>
        </w:numPr>
        <w:spacing w:after="0" w:line="240" w:lineRule="auto"/>
        <w:ind w:left="1710" w:hanging="360"/>
      </w:pPr>
      <w:r w:rsidRPr="00D60AAD">
        <w:t>‘</w:t>
      </w:r>
      <w:proofErr w:type="spellStart"/>
      <w:r w:rsidRPr="00D60AAD">
        <w:t>signifydOrderURL</w:t>
      </w:r>
      <w:proofErr w:type="spellEnd"/>
      <w:r w:rsidRPr="00D60AAD">
        <w:t>’</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0F52F0">
      <w:pPr>
        <w:numPr>
          <w:ilvl w:val="0"/>
          <w:numId w:val="60"/>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49" w:history="1">
        <w:r w:rsidRPr="00D60AAD">
          <w:rPr>
            <w:rStyle w:val="Hyperlink"/>
          </w:rPr>
          <w:t>https://app.signifyd.com/cases</w:t>
        </w:r>
      </w:hyperlink>
      <w:r w:rsidRPr="00D60AAD">
        <w:t>. The case ID will be saved on the order.</w:t>
      </w:r>
    </w:p>
    <w:p w14:paraId="2EE35681" w14:textId="06744875" w:rsidR="00693687" w:rsidRPr="00D60AAD" w:rsidRDefault="00693687" w:rsidP="000F52F0">
      <w:pPr>
        <w:numPr>
          <w:ilvl w:val="0"/>
          <w:numId w:val="60"/>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627A576C" w14:textId="60589E5C" w:rsidR="00693687" w:rsidRPr="00D60AAD" w:rsidRDefault="00693687" w:rsidP="000F52F0">
      <w:pPr>
        <w:numPr>
          <w:ilvl w:val="0"/>
          <w:numId w:val="60"/>
        </w:numPr>
        <w:spacing w:after="0" w:line="240" w:lineRule="auto"/>
      </w:pPr>
      <w:r w:rsidRPr="00D60AAD">
        <w:t xml:space="preserve">Order Status will be ‘Ready </w:t>
      </w:r>
      <w:proofErr w:type="gramStart"/>
      <w:r w:rsidRPr="00D60AAD">
        <w:t>To</w:t>
      </w:r>
      <w:proofErr w:type="gramEnd"/>
      <w:r w:rsidRPr="00D60AAD">
        <w:t xml:space="preserve"> Export’ in </w:t>
      </w:r>
      <w:r w:rsidR="00A90D32">
        <w:t>SFCC</w:t>
      </w:r>
    </w:p>
    <w:p w14:paraId="0A78ABCB" w14:textId="77777777" w:rsidR="00693687" w:rsidRPr="00D60AAD" w:rsidRDefault="00693687" w:rsidP="000F52F0">
      <w:pPr>
        <w:numPr>
          <w:ilvl w:val="0"/>
          <w:numId w:val="60"/>
        </w:numPr>
        <w:spacing w:after="0" w:line="240" w:lineRule="auto"/>
      </w:pPr>
      <w:r w:rsidRPr="00D60AAD">
        <w:t>The following order attributes will be updated:</w:t>
      </w:r>
    </w:p>
    <w:p w14:paraId="52635141"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signifydFraudScore</w:t>
      </w:r>
      <w:proofErr w:type="spellEnd"/>
      <w:r w:rsidRPr="00D60AAD">
        <w:t>’</w:t>
      </w:r>
    </w:p>
    <w:p w14:paraId="47310188"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signifydGaurenteeDisposition</w:t>
      </w:r>
      <w:proofErr w:type="spellEnd"/>
      <w:r w:rsidRPr="00D60AAD">
        <w:t>’</w:t>
      </w:r>
    </w:p>
    <w:p w14:paraId="3E148CDB"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signifydOrderURL</w:t>
      </w:r>
      <w:proofErr w:type="spellEnd"/>
      <w:r w:rsidRPr="00D60AAD">
        <w:t>’</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proofErr w:type="spellStart"/>
            <w:r>
              <w:rPr>
                <w:rStyle w:val="label"/>
                <w:rFonts w:ascii="Arial" w:hAnsi="Arial" w:cs="Arial"/>
                <w:sz w:val="17"/>
                <w:szCs w:val="17"/>
              </w:rPr>
              <w:t>Step</w:t>
            </w:r>
            <w:proofErr w:type="spellEnd"/>
            <w:r>
              <w:rPr>
                <w:rStyle w:val="label"/>
                <w:rFonts w:ascii="Arial" w:hAnsi="Arial" w:cs="Arial"/>
                <w:sz w:val="17"/>
                <w:szCs w:val="17"/>
              </w:rPr>
              <w:t xml:space="preserve"> </w:t>
            </w:r>
            <w:proofErr w:type="spellStart"/>
            <w:r>
              <w:rPr>
                <w:rStyle w:val="label"/>
                <w:rFonts w:ascii="Arial" w:hAnsi="Arial" w:cs="Arial"/>
                <w:sz w:val="17"/>
                <w:szCs w:val="17"/>
              </w:rPr>
              <w:t>actions</w:t>
            </w:r>
            <w:proofErr w:type="spellEnd"/>
            <w:r>
              <w:rPr>
                <w:rStyle w:val="label"/>
                <w:rFonts w:ascii="Arial" w:hAnsi="Arial" w:cs="Arial"/>
                <w:sz w:val="17"/>
                <w:szCs w:val="17"/>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proofErr w:type="spellStart"/>
            <w:r>
              <w:rPr>
                <w:rStyle w:val="label"/>
                <w:rFonts w:ascii="Arial" w:hAnsi="Arial" w:cs="Arial"/>
                <w:sz w:val="17"/>
                <w:szCs w:val="17"/>
              </w:rPr>
              <w:t>Expected</w:t>
            </w:r>
            <w:proofErr w:type="spellEnd"/>
            <w:r>
              <w:rPr>
                <w:rStyle w:val="label"/>
                <w:rFonts w:ascii="Arial" w:hAnsi="Arial" w:cs="Arial"/>
                <w:sz w:val="17"/>
                <w:szCs w:val="17"/>
              </w:rPr>
              <w:t xml:space="preserve"> </w:t>
            </w:r>
            <w:proofErr w:type="spellStart"/>
            <w:r>
              <w:rPr>
                <w:rStyle w:val="label"/>
                <w:rFonts w:ascii="Arial" w:hAnsi="Arial" w:cs="Arial"/>
                <w:sz w:val="17"/>
                <w:szCs w:val="17"/>
              </w:rPr>
              <w:t>Results</w:t>
            </w:r>
            <w:proofErr w:type="spellEnd"/>
            <w:r>
              <w:rPr>
                <w:rStyle w:val="label"/>
                <w:rFonts w:ascii="Arial" w:hAnsi="Arial" w:cs="Arial"/>
                <w:sz w:val="17"/>
                <w:szCs w:val="17"/>
              </w:rPr>
              <w:t>:</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&gt;</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w:t>
            </w:r>
            <w:proofErr w:type="spellStart"/>
            <w:r w:rsidR="00DA7CB0" w:rsidRPr="00DA7CB0">
              <w:rPr>
                <w:rFonts w:ascii="Arial" w:hAnsi="Arial" w:cs="Arial"/>
                <w:sz w:val="17"/>
                <w:szCs w:val="17"/>
                <w:lang w:val="en-GB"/>
              </w:rPr>
              <w:t>Signifyd</w:t>
            </w:r>
            <w:proofErr w:type="spellEnd"/>
            <w:r w:rsidR="00DA7CB0" w:rsidRPr="00DA7CB0">
              <w:rPr>
                <w:rFonts w:ascii="Arial" w:hAnsi="Arial" w:cs="Arial"/>
                <w:sz w:val="17"/>
                <w:szCs w:val="17"/>
                <w:lang w:val="en-GB"/>
              </w:rPr>
              <w:t xml:space="preserve">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StandardWeb"/>
              <w:rPr>
                <w:rFonts w:ascii="Arial" w:eastAsiaTheme="minorEastAsia" w:hAnsi="Arial" w:cs="Arial"/>
                <w:sz w:val="17"/>
                <w:szCs w:val="17"/>
              </w:rPr>
            </w:pPr>
            <w:r>
              <w:rPr>
                <w:rFonts w:ascii="Arial" w:hAnsi="Arial" w:cs="Arial"/>
                <w:sz w:val="17"/>
                <w:szCs w:val="17"/>
              </w:rPr>
              <w:t xml:space="preserve">Place an </w:t>
            </w:r>
            <w:proofErr w:type="spellStart"/>
            <w:r>
              <w:rPr>
                <w:rFonts w:ascii="Arial" w:hAnsi="Arial" w:cs="Arial"/>
                <w:sz w:val="17"/>
                <w:szCs w:val="17"/>
              </w:rPr>
              <w:t>order</w:t>
            </w:r>
            <w:proofErr w:type="spellEnd"/>
            <w:r>
              <w:rPr>
                <w:rFonts w:ascii="Arial" w:hAnsi="Arial" w:cs="Arial"/>
                <w:sz w:val="17"/>
                <w:szCs w:val="17"/>
              </w:rPr>
              <w:t>.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Standard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StandardWeb"/>
              <w:rPr>
                <w:rFonts w:ascii="Arial" w:hAnsi="Arial" w:cs="Arial"/>
                <w:sz w:val="17"/>
                <w:szCs w:val="17"/>
                <w:lang w:val="en-GB"/>
              </w:rPr>
            </w:pPr>
            <w:proofErr w:type="spellStart"/>
            <w:r>
              <w:rPr>
                <w:rFonts w:ascii="Arial" w:hAnsi="Arial" w:cs="Arial"/>
                <w:sz w:val="17"/>
                <w:szCs w:val="17"/>
                <w:lang w:val="en-GB"/>
              </w:rPr>
              <w:t>Signifyd</w:t>
            </w:r>
            <w:proofErr w:type="spellEnd"/>
            <w:r>
              <w:rPr>
                <w:rFonts w:ascii="Arial" w:hAnsi="Arial" w:cs="Arial"/>
                <w:sz w:val="17"/>
                <w:szCs w:val="17"/>
                <w:lang w:val="en-GB"/>
              </w:rPr>
              <w:t xml:space="preserve">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Standard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w:t>
            </w:r>
            <w:proofErr w:type="spellStart"/>
            <w:r w:rsidR="00DA7CB0" w:rsidRPr="00DA7CB0">
              <w:rPr>
                <w:rFonts w:ascii="Arial" w:hAnsi="Arial" w:cs="Arial"/>
                <w:sz w:val="17"/>
                <w:szCs w:val="17"/>
                <w:lang w:val="en-GB"/>
              </w:rPr>
              <w: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proofErr w:type="spellEnd"/>
            <w:r w:rsidR="00DA7CB0" w:rsidRPr="00DA7CB0">
              <w:rPr>
                <w:rFonts w:ascii="Arial" w:hAnsi="Arial" w:cs="Arial"/>
                <w:sz w:val="17"/>
                <w:szCs w:val="17"/>
                <w:lang w:val="en-GB"/>
              </w:rPr>
              <w:t xml:space="preserve"> </w:t>
            </w:r>
          </w:p>
          <w:p w14:paraId="56FC1813" w14:textId="400DBEA6"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 xml:space="preserve">un </w:t>
            </w:r>
            <w:proofErr w:type="spellStart"/>
            <w:r w:rsidR="00DA7CB0" w:rsidRPr="00DA7CB0">
              <w:rPr>
                <w:rFonts w:ascii="Arial" w:hAnsi="Arial" w:cs="Arial"/>
                <w:sz w:val="17"/>
                <w:szCs w:val="17"/>
                <w:lang w:val="en-GB"/>
              </w:rPr>
              <w:t>Signifyd-</w:t>
            </w:r>
            <w:r>
              <w:rPr>
                <w:rFonts w:ascii="Arial" w:hAnsi="Arial" w:cs="Arial"/>
                <w:sz w:val="17"/>
                <w:szCs w:val="17"/>
                <w:lang w:val="en-GB"/>
              </w:rPr>
              <w:t>CreateMissingOrders</w:t>
            </w:r>
            <w:proofErr w:type="spellEnd"/>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 xml:space="preserve">The job should </w:t>
            </w:r>
            <w:proofErr w:type="gramStart"/>
            <w:r w:rsidRPr="00DA7CB0">
              <w:rPr>
                <w:rFonts w:ascii="Arial" w:hAnsi="Arial" w:cs="Arial"/>
                <w:sz w:val="17"/>
                <w:szCs w:val="17"/>
                <w:lang w:val="en-GB"/>
              </w:rPr>
              <w:t>run</w:t>
            </w:r>
            <w:proofErr w:type="gramEnd"/>
            <w:r w:rsidRPr="00DA7CB0">
              <w:rPr>
                <w:rFonts w:ascii="Arial" w:hAnsi="Arial" w:cs="Arial"/>
                <w:sz w:val="17"/>
                <w:szCs w:val="17"/>
                <w:lang w:val="en-GB"/>
              </w:rPr>
              <w:t xml:space="preserve">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 xml:space="preserve">The </w:t>
            </w:r>
            <w:proofErr w:type="spellStart"/>
            <w:r w:rsidRPr="00DA7CB0">
              <w:rPr>
                <w:rFonts w:ascii="Arial" w:hAnsi="Arial" w:cs="Arial"/>
                <w:sz w:val="17"/>
                <w:szCs w:val="17"/>
                <w:lang w:val="en-GB"/>
              </w:rPr>
              <w:t>Signifyd</w:t>
            </w:r>
            <w:proofErr w:type="spellEnd"/>
            <w:r w:rsidRPr="00DA7CB0">
              <w:rPr>
                <w:rFonts w:ascii="Arial" w:hAnsi="Arial" w:cs="Arial"/>
                <w:sz w:val="17"/>
                <w:szCs w:val="17"/>
                <w:lang w:val="en-GB"/>
              </w:rPr>
              <w:t xml:space="preserve"> </w:t>
            </w:r>
            <w:r w:rsidR="00E70E98">
              <w:rPr>
                <w:rFonts w:ascii="Arial" w:hAnsi="Arial" w:cs="Arial"/>
                <w:sz w:val="17"/>
                <w:szCs w:val="17"/>
                <w:lang w:val="en-GB"/>
              </w:rPr>
              <w:t>Case ID was set</w:t>
            </w:r>
          </w:p>
        </w:tc>
      </w:tr>
    </w:tbl>
    <w:p w14:paraId="356C8E38" w14:textId="41F51712" w:rsidR="00693687" w:rsidRDefault="00DA7CB0" w:rsidP="00693687">
      <w:r>
        <w:br/>
      </w:r>
    </w:p>
    <w:p w14:paraId="2FB77F28" w14:textId="77777777" w:rsidR="006144C5" w:rsidRDefault="006144C5">
      <w:pPr>
        <w:rPr>
          <w:rFonts w:asciiTheme="majorHAnsi" w:eastAsiaTheme="majorEastAsia" w:hAnsiTheme="majorHAnsi" w:cstheme="majorBidi"/>
          <w:b/>
          <w:bCs/>
          <w:color w:val="365F91" w:themeColor="accent1" w:themeShade="BF"/>
          <w:sz w:val="24"/>
          <w:szCs w:val="24"/>
        </w:rPr>
      </w:pPr>
      <w:bookmarkStart w:id="30" w:name="_Toc245264376"/>
      <w:bookmarkEnd w:id="24"/>
      <w:r>
        <w:br w:type="page"/>
      </w:r>
    </w:p>
    <w:p w14:paraId="36C50D0C" w14:textId="21CC2516" w:rsidR="00D11851" w:rsidRDefault="00EA53D6" w:rsidP="003E41E2">
      <w:pPr>
        <w:pStyle w:val="berschrift1"/>
      </w:pPr>
      <w:bookmarkStart w:id="31" w:name="_Toc504396859"/>
      <w:r>
        <w:lastRenderedPageBreak/>
        <w:t>Operations, Maintenance</w:t>
      </w:r>
      <w:bookmarkEnd w:id="31"/>
    </w:p>
    <w:p w14:paraId="5E3E94EE" w14:textId="77777777" w:rsidR="00BD5317" w:rsidRDefault="00BD5317" w:rsidP="003E41E2">
      <w:pPr>
        <w:pStyle w:val="Standard1"/>
        <w:ind w:left="1080"/>
      </w:pPr>
    </w:p>
    <w:p w14:paraId="21E44AED" w14:textId="77777777" w:rsidR="00D11851" w:rsidRPr="00F10C2D" w:rsidRDefault="00A2641A" w:rsidP="007611F3">
      <w:pPr>
        <w:pStyle w:val="berschrift2"/>
      </w:pPr>
      <w:bookmarkStart w:id="32" w:name="_Toc504396860"/>
      <w:r>
        <w:t>Availability</w:t>
      </w:r>
      <w:bookmarkEnd w:id="32"/>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berschrift2"/>
      </w:pPr>
      <w:bookmarkStart w:id="33" w:name="_Toc504396861"/>
      <w:r>
        <w:t>Support</w:t>
      </w:r>
      <w:bookmarkEnd w:id="33"/>
    </w:p>
    <w:p w14:paraId="14F397D6" w14:textId="77777777" w:rsidR="00156710" w:rsidRDefault="00156710" w:rsidP="00D11851">
      <w:pPr>
        <w:pStyle w:val="dmcFlietext"/>
      </w:pPr>
    </w:p>
    <w:p w14:paraId="1C62251E" w14:textId="7EE2C2F1" w:rsidR="00E77377" w:rsidRDefault="00057032">
      <w:pPr>
        <w:pStyle w:val="Standard1"/>
        <w:ind w:left="1080"/>
      </w:pPr>
      <w:r>
        <w:rPr>
          <w:rStyle w:val="SchwacheHervorhebung"/>
          <w:i w:val="0"/>
          <w:iCs w:val="0"/>
        </w:rPr>
        <w:t xml:space="preserve">For implementation questions or issues please contact your assigned Customer Success Manager. For general support questions or </w:t>
      </w:r>
      <w:r w:rsidR="00AE2FCA">
        <w:rPr>
          <w:rStyle w:val="SchwacheHervorhebung"/>
          <w:i w:val="0"/>
          <w:iCs w:val="0"/>
        </w:rPr>
        <w:t xml:space="preserve">issues </w:t>
      </w:r>
      <w:hyperlink r:id="rId50" w:history="1">
        <w:r w:rsidR="00A6431A" w:rsidRPr="00A6431A">
          <w:rPr>
            <w:rStyle w:val="Hyperlink"/>
          </w:rPr>
          <w:t>contact S</w:t>
        </w:r>
        <w:r w:rsidR="0077298C" w:rsidRPr="00A6431A">
          <w:rPr>
            <w:rStyle w:val="Hyperlink"/>
          </w:rPr>
          <w:t>upport</w:t>
        </w:r>
      </w:hyperlink>
      <w:r w:rsidR="00A6431A">
        <w:rPr>
          <w:rStyle w:val="SchwacheHervorhebung"/>
          <w:i w:val="0"/>
          <w:iCs w:val="0"/>
        </w:rPr>
        <w:t xml:space="preserve">. </w:t>
      </w:r>
      <w:bookmarkEnd w:id="30"/>
    </w:p>
    <w:p w14:paraId="5F28F40B" w14:textId="46664F63" w:rsidR="00762BB0" w:rsidRDefault="00A30419" w:rsidP="00400CBF">
      <w:pPr>
        <w:pStyle w:val="berschrift1"/>
        <w:pBdr>
          <w:right w:val="dotted" w:sz="4" w:space="0" w:color="auto"/>
        </w:pBdr>
      </w:pPr>
      <w:bookmarkStart w:id="34" w:name="_Toc504396862"/>
      <w:r>
        <w:t>Re</w:t>
      </w:r>
      <w:r w:rsidR="00BF3778">
        <w:t>l</w:t>
      </w:r>
      <w:r>
        <w:t>ease History</w:t>
      </w:r>
      <w:bookmarkEnd w:id="34"/>
    </w:p>
    <w:p w14:paraId="579CDFA0" w14:textId="77777777" w:rsidR="00CC66E1" w:rsidRPr="00A30419" w:rsidRDefault="00CC66E1" w:rsidP="00CC66E1">
      <w:pPr>
        <w:pStyle w:val="Textkrper"/>
        <w:keepNext/>
        <w:spacing w:line="276" w:lineRule="auto"/>
        <w:ind w:left="360"/>
        <w:rPr>
          <w:rStyle w:val="SchwacheHervorhebung"/>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Textkrper"/>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Textkrper"/>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Textkrper"/>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Textkrper"/>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Textkrper"/>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Textkrper"/>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1"/>
      <w:headerReference w:type="default" r:id="rId52"/>
      <w:footerReference w:type="default" r:id="rId53"/>
      <w:headerReference w:type="first" r:id="rId54"/>
      <w:footerReference w:type="first" r:id="rId5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83AC8" w14:textId="77777777" w:rsidR="00DD0570" w:rsidRDefault="00DD0570">
      <w:pPr>
        <w:spacing w:line="240" w:lineRule="auto"/>
      </w:pPr>
      <w:r>
        <w:separator/>
      </w:r>
    </w:p>
  </w:endnote>
  <w:endnote w:type="continuationSeparator" w:id="0">
    <w:p w14:paraId="0F53BA49" w14:textId="77777777" w:rsidR="00DD0570" w:rsidRDefault="00DD05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7A1CB8" w:rsidRPr="001453CA" w14:paraId="408C5388" w14:textId="77777777" w:rsidTr="001055A3">
      <w:trPr>
        <w:trHeight w:val="440"/>
      </w:trPr>
      <w:tc>
        <w:tcPr>
          <w:tcW w:w="4428" w:type="dxa"/>
        </w:tcPr>
        <w:p w14:paraId="582A0E46" w14:textId="6D2D9BBD" w:rsidR="007A1CB8" w:rsidRPr="001F1045" w:rsidRDefault="007A1CB8" w:rsidP="00023371">
          <w:pPr>
            <w:rPr>
              <w:rFonts w:ascii="Consolas" w:hAnsi="Consolas" w:cs="Arial"/>
              <w:sz w:val="18"/>
              <w:szCs w:val="18"/>
            </w:rPr>
          </w:pPr>
          <w:r w:rsidRPr="001F1045">
            <w:rPr>
              <w:rFonts w:ascii="Consolas" w:hAnsi="Consolas" w:cs="Arial"/>
              <w:sz w:val="18"/>
              <w:szCs w:val="18"/>
            </w:rPr>
            <w:t>{</w:t>
          </w:r>
          <w:proofErr w:type="spellStart"/>
          <w:r>
            <w:rPr>
              <w:rFonts w:ascii="Consolas" w:hAnsi="Consolas" w:cs="Arial"/>
              <w:sz w:val="18"/>
              <w:szCs w:val="18"/>
            </w:rPr>
            <w:t>Signifyd</w:t>
          </w:r>
          <w:proofErr w:type="spellEnd"/>
          <w:r>
            <w:rPr>
              <w:rFonts w:ascii="Consolas" w:hAnsi="Consolas" w:cs="Arial"/>
              <w:sz w:val="18"/>
              <w:szCs w:val="18"/>
            </w:rPr>
            <w:t xml:space="preserve"> LINK Integration Document</w:t>
          </w:r>
          <w:r w:rsidRPr="001F1045">
            <w:rPr>
              <w:rFonts w:ascii="Consolas" w:hAnsi="Consolas" w:cs="Arial"/>
              <w:sz w:val="18"/>
              <w:szCs w:val="18"/>
            </w:rPr>
            <w:t>}</w:t>
          </w:r>
        </w:p>
      </w:tc>
      <w:tc>
        <w:tcPr>
          <w:tcW w:w="2672" w:type="dxa"/>
        </w:tcPr>
        <w:p w14:paraId="60726A32" w14:textId="77777777" w:rsidR="007A1CB8" w:rsidRPr="00673042" w:rsidRDefault="007A1C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3F689CEB" w:rsidR="007A1CB8" w:rsidRPr="00FD4DEE" w:rsidRDefault="007A1C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066DC">
            <w:rPr>
              <w:rFonts w:ascii="Consolas" w:hAnsi="Consolas" w:cs="Arial"/>
              <w:noProof/>
              <w:sz w:val="18"/>
              <w:szCs w:val="18"/>
            </w:rPr>
            <w:t>4-21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7A1CB8" w:rsidRPr="003A546F" w:rsidRDefault="007A1CB8" w:rsidP="003A546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5C28D" w14:textId="77777777" w:rsidR="007A1CB8" w:rsidRDefault="007A1CB8">
    <w:pPr>
      <w:pStyle w:val="Fuzeile"/>
    </w:pPr>
  </w:p>
  <w:p w14:paraId="7B359521" w14:textId="77777777" w:rsidR="007A1CB8" w:rsidRDefault="007A1CB8">
    <w:pPr>
      <w:pStyle w:val="Fuzeile"/>
    </w:pPr>
  </w:p>
  <w:p w14:paraId="51A70135" w14:textId="77777777" w:rsidR="007A1CB8" w:rsidRDefault="007A1CB8">
    <w:pPr>
      <w:pStyle w:val="Fuzeile"/>
    </w:pPr>
  </w:p>
  <w:p w14:paraId="0EE62F97" w14:textId="77777777" w:rsidR="007A1CB8" w:rsidRDefault="007A1CB8">
    <w:pPr>
      <w:pStyle w:val="Fuzeile"/>
    </w:pPr>
  </w:p>
  <w:p w14:paraId="2FBC6576" w14:textId="77777777" w:rsidR="007A1CB8" w:rsidRDefault="007A1CB8">
    <w:pPr>
      <w:pStyle w:val="Fuzeile"/>
    </w:pPr>
  </w:p>
  <w:p w14:paraId="698D1CC8" w14:textId="77777777" w:rsidR="007A1CB8" w:rsidRDefault="007A1C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C024D" w14:textId="77777777" w:rsidR="00DD0570" w:rsidRDefault="00DD0570">
      <w:pPr>
        <w:spacing w:line="240" w:lineRule="auto"/>
      </w:pPr>
      <w:r>
        <w:separator/>
      </w:r>
    </w:p>
  </w:footnote>
  <w:footnote w:type="continuationSeparator" w:id="0">
    <w:p w14:paraId="60CE29FC" w14:textId="77777777" w:rsidR="00DD0570" w:rsidRDefault="00DD05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A5A55" w14:textId="77777777" w:rsidR="007A1CB8" w:rsidRDefault="007A1CB8">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15</w:t>
    </w:r>
    <w:r>
      <w:rPr>
        <w:rStyle w:val="Seitenzahl"/>
      </w:rPr>
      <w:fldChar w:fldCharType="end"/>
    </w:r>
  </w:p>
  <w:p w14:paraId="58682DAB" w14:textId="77777777" w:rsidR="007A1CB8" w:rsidRDefault="007A1CB8">
    <w:pPr>
      <w:pStyle w:val="Kopfzeile"/>
      <w:ind w:right="360"/>
    </w:pPr>
  </w:p>
  <w:p w14:paraId="2FACDB34" w14:textId="77777777" w:rsidR="007A1CB8" w:rsidRDefault="007A1C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14DFE" w14:textId="77777777" w:rsidR="007A1CB8" w:rsidRPr="002919B2" w:rsidRDefault="007A1CB8" w:rsidP="003711E2">
    <w:pPr>
      <w:pStyle w:val="Kopfzeil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F12B8" w14:textId="77777777" w:rsidR="007A1CB8" w:rsidRDefault="007A1CB8"/>
  <w:p w14:paraId="1A4DFDA7" w14:textId="77777777" w:rsidR="007A1CB8" w:rsidRDefault="007A1CB8"/>
  <w:p w14:paraId="3D08BD38" w14:textId="77777777" w:rsidR="007A1CB8" w:rsidRDefault="007A1CB8"/>
  <w:p w14:paraId="134FE71C" w14:textId="77777777" w:rsidR="007A1CB8" w:rsidRDefault="007A1CB8"/>
  <w:p w14:paraId="7B61E7DF" w14:textId="77777777" w:rsidR="007A1CB8" w:rsidRDefault="007A1CB8"/>
  <w:p w14:paraId="760959E2" w14:textId="77777777" w:rsidR="007A1CB8" w:rsidRDefault="007A1CB8"/>
  <w:p w14:paraId="5FCA2750" w14:textId="77777777" w:rsidR="007A1CB8" w:rsidRDefault="007A1CB8"/>
  <w:p w14:paraId="69531DC6" w14:textId="77777777" w:rsidR="007A1CB8" w:rsidRDefault="007A1CB8"/>
  <w:p w14:paraId="34AA1C7B" w14:textId="77777777" w:rsidR="007A1CB8" w:rsidRDefault="007A1CB8"/>
  <w:p w14:paraId="7D137591" w14:textId="77777777" w:rsidR="007A1CB8" w:rsidRDefault="007A1C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Aufzhlungszeichen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6" w15:restartNumberingAfterBreak="0">
    <w:nsid w:val="07FC79D3"/>
    <w:multiLevelType w:val="hybridMultilevel"/>
    <w:tmpl w:val="ACF0E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6961CD"/>
    <w:multiLevelType w:val="hybridMultilevel"/>
    <w:tmpl w:val="7206CF0E"/>
    <w:lvl w:ilvl="0" w:tplc="0AC8EE0A">
      <w:start w:val="1"/>
      <w:numFmt w:val="bullet"/>
      <w:lvlText w:val=""/>
      <w:lvlJc w:val="left"/>
      <w:pPr>
        <w:ind w:left="1800" w:hanging="360"/>
      </w:pPr>
      <w:rPr>
        <w:rFonts w:ascii="Wingdings" w:hAnsi="Wingdings" w:hint="default"/>
        <w:sz w:val="20"/>
        <w:szCs w:val="20"/>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1A437F"/>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9" w15:restartNumberingAfterBreak="0">
    <w:nsid w:val="137C3CAD"/>
    <w:multiLevelType w:val="hybridMultilevel"/>
    <w:tmpl w:val="058E95EE"/>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140B3109"/>
    <w:multiLevelType w:val="hybridMultilevel"/>
    <w:tmpl w:val="CDE8F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03144F"/>
    <w:multiLevelType w:val="hybridMultilevel"/>
    <w:tmpl w:val="86CA6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AF605A"/>
    <w:multiLevelType w:val="hybridMultilevel"/>
    <w:tmpl w:val="59C44F56"/>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5A5973"/>
    <w:multiLevelType w:val="hybridMultilevel"/>
    <w:tmpl w:val="8ED8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E7BF7"/>
    <w:multiLevelType w:val="hybridMultilevel"/>
    <w:tmpl w:val="2F506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B01A81"/>
    <w:multiLevelType w:val="hybridMultilevel"/>
    <w:tmpl w:val="DF984A0A"/>
    <w:lvl w:ilvl="0" w:tplc="0AC8EE0A">
      <w:start w:val="1"/>
      <w:numFmt w:val="bullet"/>
      <w:lvlText w:val=""/>
      <w:lvlJc w:val="left"/>
      <w:pPr>
        <w:ind w:left="1800" w:hanging="360"/>
      </w:pPr>
      <w:rPr>
        <w:rFonts w:ascii="Wingdings" w:hAnsi="Wingdings"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8" w15:restartNumberingAfterBreak="0">
    <w:nsid w:val="26C74EFC"/>
    <w:multiLevelType w:val="hybridMultilevel"/>
    <w:tmpl w:val="B180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20" w15:restartNumberingAfterBreak="0">
    <w:nsid w:val="28D5286F"/>
    <w:multiLevelType w:val="hybridMultilevel"/>
    <w:tmpl w:val="B502A0C2"/>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22"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3"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4" w15:restartNumberingAfterBreak="0">
    <w:nsid w:val="35F11DE5"/>
    <w:multiLevelType w:val="hybridMultilevel"/>
    <w:tmpl w:val="0510B34A"/>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6" w15:restartNumberingAfterBreak="0">
    <w:nsid w:val="3DC276C3"/>
    <w:multiLevelType w:val="multilevel"/>
    <w:tmpl w:val="F094F9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800" w:hanging="720"/>
      </w:pPr>
      <w:rPr>
        <w:rFonts w:hint="default"/>
      </w:rPr>
    </w:lvl>
    <w:lvl w:ilvl="2">
      <w:start w:val="1"/>
      <w:numFmt w:val="decimal"/>
      <w:pStyle w:val="berschrift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1C43E84"/>
    <w:multiLevelType w:val="hybridMultilevel"/>
    <w:tmpl w:val="0B0E8F70"/>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8" w15:restartNumberingAfterBreak="0">
    <w:nsid w:val="451F76D8"/>
    <w:multiLevelType w:val="hybridMultilevel"/>
    <w:tmpl w:val="41AE28E4"/>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0D2E48"/>
    <w:multiLevelType w:val="hybridMultilevel"/>
    <w:tmpl w:val="3DFE9DAA"/>
    <w:lvl w:ilvl="0" w:tplc="0AC8EE0A">
      <w:start w:val="1"/>
      <w:numFmt w:val="bullet"/>
      <w:lvlText w:val=""/>
      <w:lvlJc w:val="left"/>
      <w:pPr>
        <w:ind w:left="1285" w:hanging="360"/>
      </w:pPr>
      <w:rPr>
        <w:rFonts w:ascii="Wingdings" w:hAnsi="Wingdings" w:hint="default"/>
        <w:sz w:val="20"/>
        <w:szCs w:val="20"/>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3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3" w15:restartNumberingAfterBreak="0">
    <w:nsid w:val="4AA737F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4" w15:restartNumberingAfterBreak="0">
    <w:nsid w:val="4D3B1F5E"/>
    <w:multiLevelType w:val="hybridMultilevel"/>
    <w:tmpl w:val="1D4C6612"/>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D4057F8"/>
    <w:multiLevelType w:val="multilevel"/>
    <w:tmpl w:val="F094F94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7" w15:restartNumberingAfterBreak="0">
    <w:nsid w:val="54FB7175"/>
    <w:multiLevelType w:val="hybridMultilevel"/>
    <w:tmpl w:val="E41CB760"/>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5167B11"/>
    <w:multiLevelType w:val="hybridMultilevel"/>
    <w:tmpl w:val="F8F446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55625ECB"/>
    <w:multiLevelType w:val="hybridMultilevel"/>
    <w:tmpl w:val="9990BAF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0" w15:restartNumberingAfterBreak="0">
    <w:nsid w:val="5F8F4BD0"/>
    <w:multiLevelType w:val="hybridMultilevel"/>
    <w:tmpl w:val="46EC2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1969AE"/>
    <w:multiLevelType w:val="hybridMultilevel"/>
    <w:tmpl w:val="EC005A6C"/>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8A55DA1"/>
    <w:multiLevelType w:val="hybridMultilevel"/>
    <w:tmpl w:val="42AC2678"/>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4"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73323A8"/>
    <w:multiLevelType w:val="hybridMultilevel"/>
    <w:tmpl w:val="533C9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890054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50" w15:restartNumberingAfterBreak="0">
    <w:nsid w:val="79CB2920"/>
    <w:multiLevelType w:val="hybridMultilevel"/>
    <w:tmpl w:val="C8CCD406"/>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3"/>
  </w:num>
  <w:num w:numId="3">
    <w:abstractNumId w:val="32"/>
  </w:num>
  <w:num w:numId="4">
    <w:abstractNumId w:val="25"/>
  </w:num>
  <w:num w:numId="5">
    <w:abstractNumId w:val="5"/>
  </w:num>
  <w:num w:numId="6">
    <w:abstractNumId w:val="36"/>
  </w:num>
  <w:num w:numId="7">
    <w:abstractNumId w:val="21"/>
  </w:num>
  <w:num w:numId="8">
    <w:abstractNumId w:val="17"/>
  </w:num>
  <w:num w:numId="9">
    <w:abstractNumId w:val="22"/>
  </w:num>
  <w:num w:numId="10">
    <w:abstractNumId w:val="43"/>
  </w:num>
  <w:num w:numId="11">
    <w:abstractNumId w:val="51"/>
  </w:num>
  <w:num w:numId="12">
    <w:abstractNumId w:val="0"/>
  </w:num>
  <w:num w:numId="13">
    <w:abstractNumId w:val="26"/>
  </w:num>
  <w:num w:numId="14">
    <w:abstractNumId w:val="9"/>
  </w:num>
  <w:num w:numId="15">
    <w:abstractNumId w:val="28"/>
  </w:num>
  <w:num w:numId="16">
    <w:abstractNumId w:val="50"/>
  </w:num>
  <w:num w:numId="17">
    <w:abstractNumId w:val="42"/>
  </w:num>
  <w:num w:numId="18">
    <w:abstractNumId w:val="16"/>
  </w:num>
  <w:num w:numId="19">
    <w:abstractNumId w:val="7"/>
  </w:num>
  <w:num w:numId="20">
    <w:abstractNumId w:val="37"/>
  </w:num>
  <w:num w:numId="21">
    <w:abstractNumId w:val="29"/>
  </w:num>
  <w:num w:numId="22">
    <w:abstractNumId w:val="34"/>
  </w:num>
  <w:num w:numId="23">
    <w:abstractNumId w:val="20"/>
  </w:num>
  <w:num w:numId="24">
    <w:abstractNumId w:val="12"/>
  </w:num>
  <w:num w:numId="25">
    <w:abstractNumId w:val="24"/>
  </w:num>
  <w:num w:numId="26">
    <w:abstractNumId w:val="41"/>
  </w:num>
  <w:num w:numId="27">
    <w:abstractNumId w:val="1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2"/>
  </w:num>
  <w:num w:numId="38">
    <w:abstractNumId w:val="3"/>
  </w:num>
  <w:num w:numId="39">
    <w:abstractNumId w:val="8"/>
  </w:num>
  <w:num w:numId="40">
    <w:abstractNumId w:val="49"/>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46"/>
  </w:num>
  <w:num w:numId="44">
    <w:abstractNumId w:val="30"/>
  </w:num>
  <w:num w:numId="45">
    <w:abstractNumId w:val="15"/>
  </w:num>
  <w:num w:numId="46">
    <w:abstractNumId w:val="6"/>
  </w:num>
  <w:num w:numId="47">
    <w:abstractNumId w:val="48"/>
  </w:num>
  <w:num w:numId="48">
    <w:abstractNumId w:val="11"/>
  </w:num>
  <w:num w:numId="49">
    <w:abstractNumId w:val="10"/>
  </w:num>
  <w:num w:numId="50">
    <w:abstractNumId w:val="14"/>
  </w:num>
  <w:num w:numId="51">
    <w:abstractNumId w:val="27"/>
  </w:num>
  <w:num w:numId="52">
    <w:abstractNumId w:val="39"/>
  </w:num>
  <w:num w:numId="53">
    <w:abstractNumId w:val="38"/>
  </w:num>
  <w:num w:numId="54">
    <w:abstractNumId w:val="40"/>
  </w:num>
  <w:num w:numId="55">
    <w:abstractNumId w:val="35"/>
  </w:num>
  <w:num w:numId="56">
    <w:abstractNumId w:val="4"/>
  </w:num>
  <w:num w:numId="57">
    <w:abstractNumId w:val="31"/>
  </w:num>
  <w:num w:numId="58">
    <w:abstractNumId w:val="45"/>
  </w:num>
  <w:num w:numId="59">
    <w:abstractNumId w:val="47"/>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4097"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312DF"/>
    <w:rsid w:val="00432229"/>
    <w:rsid w:val="004333BD"/>
    <w:rsid w:val="00440C2C"/>
    <w:rsid w:val="00441D45"/>
    <w:rsid w:val="00442684"/>
    <w:rsid w:val="00444533"/>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3E90"/>
    <w:rsid w:val="006445DE"/>
    <w:rsid w:val="006477E5"/>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B3C"/>
    <w:rsid w:val="006901E4"/>
    <w:rsid w:val="00691C15"/>
    <w:rsid w:val="00692E4C"/>
    <w:rsid w:val="00693687"/>
    <w:rsid w:val="006955B4"/>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5020"/>
    <w:rsid w:val="008F7CAF"/>
    <w:rsid w:val="00900662"/>
    <w:rsid w:val="0090400A"/>
    <w:rsid w:val="00905821"/>
    <w:rsid w:val="00907EFA"/>
    <w:rsid w:val="00910449"/>
    <w:rsid w:val="00915C7A"/>
    <w:rsid w:val="00920463"/>
    <w:rsid w:val="00921185"/>
    <w:rsid w:val="009269AF"/>
    <w:rsid w:val="00926B8A"/>
    <w:rsid w:val="00927E4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4848"/>
    <w:rsid w:val="00BB6445"/>
    <w:rsid w:val="00BB69D4"/>
    <w:rsid w:val="00BB6E23"/>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6546"/>
    <w:rsid w:val="00C4675B"/>
    <w:rsid w:val="00C478CB"/>
    <w:rsid w:val="00C47E50"/>
    <w:rsid w:val="00C52B93"/>
    <w:rsid w:val="00C60768"/>
    <w:rsid w:val="00C60867"/>
    <w:rsid w:val="00C63D27"/>
    <w:rsid w:val="00C64E19"/>
    <w:rsid w:val="00C65623"/>
    <w:rsid w:val="00C67819"/>
    <w:rsid w:val="00C718D9"/>
    <w:rsid w:val="00C720B0"/>
    <w:rsid w:val="00C72B77"/>
    <w:rsid w:val="00C7527E"/>
    <w:rsid w:val="00C76E43"/>
    <w:rsid w:val="00C776D7"/>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C045F"/>
    <w:rsid w:val="00EC4CFF"/>
    <w:rsid w:val="00ED17E4"/>
    <w:rsid w:val="00ED2435"/>
    <w:rsid w:val="00ED2943"/>
    <w:rsid w:val="00ED6B8E"/>
    <w:rsid w:val="00EE12A3"/>
    <w:rsid w:val="00EE182C"/>
    <w:rsid w:val="00EE5E6B"/>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berschrift3">
    <w:name w:val="heading 3"/>
    <w:basedOn w:val="Standard"/>
    <w:next w:val="Standard"/>
    <w:link w:val="berschrift3Zchn"/>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berschrift4">
    <w:name w:val="heading 4"/>
    <w:basedOn w:val="Standard"/>
    <w:next w:val="Standard"/>
    <w:link w:val="berschrift4Zchn"/>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berschrift6">
    <w:name w:val="heading 6"/>
    <w:basedOn w:val="Standard"/>
    <w:next w:val="Standard"/>
    <w:link w:val="berschrift6Zchn"/>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D25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unhideWhenUsed/>
    <w:qFormat/>
    <w:rsid w:val="00FD25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rsid w:val="000E372F"/>
    <w:pPr>
      <w:tabs>
        <w:tab w:val="center" w:pos="4536"/>
        <w:tab w:val="right" w:pos="9072"/>
      </w:tabs>
    </w:pPr>
  </w:style>
  <w:style w:type="paragraph" w:customStyle="1" w:styleId="dmcFlietext">
    <w:name w:val="dmc Fließtext"/>
    <w:basedOn w:val="Standard"/>
    <w:link w:val="dmcFlietextChar"/>
    <w:rsid w:val="000E372F"/>
    <w:pPr>
      <w:spacing w:after="120"/>
      <w:ind w:left="851"/>
    </w:pPr>
  </w:style>
  <w:style w:type="paragraph" w:customStyle="1" w:styleId="dmcHeadline1">
    <w:name w:val="dmc Headline 1"/>
    <w:basedOn w:val="Standard"/>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uzeile">
    <w:name w:val="footer"/>
    <w:basedOn w:val="Standard"/>
    <w:link w:val="FuzeileZchn"/>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Standard"/>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Kopfzeile"/>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uzeile"/>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Beschriftung">
    <w:name w:val="caption"/>
    <w:basedOn w:val="Standard"/>
    <w:next w:val="Standard"/>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Abbildungsverzeichnis">
    <w:name w:val="table of figures"/>
    <w:basedOn w:val="Standard"/>
    <w:next w:val="Standard"/>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Verzeichnis1">
    <w:name w:val="toc 1"/>
    <w:basedOn w:val="dmcFlietext"/>
    <w:next w:val="Standard"/>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Standard"/>
    <w:next w:val="Standard"/>
    <w:autoRedefine/>
    <w:semiHidden/>
    <w:rsid w:val="000E372F"/>
    <w:pPr>
      <w:ind w:left="190" w:hanging="190"/>
    </w:pPr>
  </w:style>
  <w:style w:type="paragraph" w:styleId="Index2">
    <w:name w:val="index 2"/>
    <w:basedOn w:val="Standard"/>
    <w:next w:val="Standard"/>
    <w:autoRedefine/>
    <w:semiHidden/>
    <w:rsid w:val="000E372F"/>
    <w:pPr>
      <w:ind w:left="380" w:hanging="190"/>
    </w:pPr>
  </w:style>
  <w:style w:type="paragraph" w:styleId="Index3">
    <w:name w:val="index 3"/>
    <w:basedOn w:val="Standard"/>
    <w:next w:val="Standard"/>
    <w:autoRedefine/>
    <w:semiHidden/>
    <w:rsid w:val="000E372F"/>
    <w:pPr>
      <w:ind w:left="570" w:hanging="190"/>
    </w:pPr>
  </w:style>
  <w:style w:type="paragraph" w:styleId="Index4">
    <w:name w:val="index 4"/>
    <w:basedOn w:val="Standard"/>
    <w:next w:val="Standard"/>
    <w:autoRedefine/>
    <w:semiHidden/>
    <w:rsid w:val="000E372F"/>
    <w:pPr>
      <w:ind w:left="760" w:hanging="190"/>
    </w:pPr>
  </w:style>
  <w:style w:type="paragraph" w:styleId="Index5">
    <w:name w:val="index 5"/>
    <w:basedOn w:val="Standard"/>
    <w:next w:val="Standard"/>
    <w:autoRedefine/>
    <w:semiHidden/>
    <w:rsid w:val="000E372F"/>
    <w:pPr>
      <w:ind w:left="950" w:hanging="190"/>
    </w:pPr>
  </w:style>
  <w:style w:type="paragraph" w:styleId="Index6">
    <w:name w:val="index 6"/>
    <w:basedOn w:val="Standard"/>
    <w:next w:val="Standard"/>
    <w:autoRedefine/>
    <w:semiHidden/>
    <w:rsid w:val="000E372F"/>
    <w:pPr>
      <w:ind w:left="1140" w:hanging="190"/>
    </w:pPr>
  </w:style>
  <w:style w:type="paragraph" w:styleId="Index7">
    <w:name w:val="index 7"/>
    <w:basedOn w:val="Standard"/>
    <w:next w:val="Standard"/>
    <w:autoRedefine/>
    <w:semiHidden/>
    <w:rsid w:val="000E372F"/>
    <w:pPr>
      <w:ind w:left="1330" w:hanging="190"/>
    </w:pPr>
  </w:style>
  <w:style w:type="paragraph" w:styleId="Index8">
    <w:name w:val="index 8"/>
    <w:basedOn w:val="Standard"/>
    <w:next w:val="Standard"/>
    <w:autoRedefine/>
    <w:semiHidden/>
    <w:rsid w:val="000E372F"/>
    <w:pPr>
      <w:ind w:left="1520" w:hanging="190"/>
    </w:pPr>
  </w:style>
  <w:style w:type="paragraph" w:styleId="Index9">
    <w:name w:val="index 9"/>
    <w:basedOn w:val="Standard"/>
    <w:next w:val="Standard"/>
    <w:autoRedefine/>
    <w:semiHidden/>
    <w:rsid w:val="000E372F"/>
    <w:pPr>
      <w:ind w:left="1710" w:hanging="190"/>
    </w:pPr>
  </w:style>
  <w:style w:type="paragraph" w:styleId="Indexberschrift">
    <w:name w:val="index heading"/>
    <w:basedOn w:val="Standard"/>
    <w:next w:val="Index1"/>
    <w:semiHidden/>
    <w:rsid w:val="000E372F"/>
    <w:pPr>
      <w:pBdr>
        <w:top w:val="single" w:sz="8" w:space="1" w:color="808080"/>
      </w:pBdr>
      <w:spacing w:before="120" w:after="120"/>
    </w:pPr>
    <w:rPr>
      <w:b/>
    </w:rPr>
  </w:style>
  <w:style w:type="character" w:styleId="BesuchterLink">
    <w:name w:val="FollowedHyperlink"/>
    <w:basedOn w:val="Absatz-Standardschriftar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Standard"/>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Absatz-Standardschriftart"/>
    <w:uiPriority w:val="99"/>
    <w:rsid w:val="000E372F"/>
    <w:rPr>
      <w:color w:val="0000FF"/>
      <w:u w:val="single"/>
    </w:rPr>
  </w:style>
  <w:style w:type="paragraph" w:styleId="Textkrper">
    <w:name w:val="Body Text"/>
    <w:basedOn w:val="Standard"/>
    <w:link w:val="TextkrperZchn"/>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Standard"/>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Standard"/>
    <w:next w:val="Standard"/>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unotentext">
    <w:name w:val="footnote text"/>
    <w:basedOn w:val="dmcFunote"/>
    <w:link w:val="FunotentextZchn"/>
    <w:uiPriority w:val="99"/>
    <w:semiHidden/>
    <w:rsid w:val="000E372F"/>
    <w:pPr>
      <w:framePr w:wrap="around"/>
    </w:pPr>
  </w:style>
  <w:style w:type="character" w:styleId="Funotenzeichen">
    <w:name w:val="footnote reference"/>
    <w:basedOn w:val="Absatz-Standardschriftar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Verzeichnis6">
    <w:name w:val="toc 6"/>
    <w:basedOn w:val="Standard"/>
    <w:next w:val="Standard"/>
    <w:autoRedefine/>
    <w:uiPriority w:val="39"/>
    <w:rsid w:val="000E372F"/>
    <w:pPr>
      <w:ind w:left="1000"/>
    </w:pPr>
  </w:style>
  <w:style w:type="paragraph" w:styleId="Verzeichnis2">
    <w:name w:val="toc 2"/>
    <w:basedOn w:val="Verzeichnis1"/>
    <w:next w:val="Standard"/>
    <w:uiPriority w:val="39"/>
    <w:rsid w:val="000E372F"/>
    <w:pPr>
      <w:spacing w:before="0"/>
    </w:pPr>
  </w:style>
  <w:style w:type="paragraph" w:styleId="Verzeichnis3">
    <w:name w:val="toc 3"/>
    <w:basedOn w:val="Verzeichnis2"/>
    <w:next w:val="Standard"/>
    <w:uiPriority w:val="39"/>
    <w:rsid w:val="000E372F"/>
    <w:pPr>
      <w:tabs>
        <w:tab w:val="left" w:pos="1985"/>
      </w:tabs>
    </w:pPr>
  </w:style>
  <w:style w:type="paragraph" w:styleId="Verzeichnis4">
    <w:name w:val="toc 4"/>
    <w:basedOn w:val="Standard"/>
    <w:next w:val="Standard"/>
    <w:uiPriority w:val="39"/>
    <w:rsid w:val="000E372F"/>
    <w:pPr>
      <w:tabs>
        <w:tab w:val="left" w:pos="1985"/>
        <w:tab w:val="left" w:pos="2552"/>
        <w:tab w:val="right" w:leader="dot" w:pos="7655"/>
      </w:tabs>
      <w:ind w:left="2552" w:hanging="1418"/>
    </w:pPr>
    <w:rPr>
      <w:noProof/>
    </w:rPr>
  </w:style>
  <w:style w:type="paragraph" w:styleId="Verzeichnis5">
    <w:name w:val="toc 5"/>
    <w:basedOn w:val="Verzeichnis4"/>
    <w:next w:val="Standard"/>
    <w:uiPriority w:val="39"/>
    <w:rsid w:val="000E372F"/>
  </w:style>
  <w:style w:type="paragraph" w:styleId="Verzeichnis7">
    <w:name w:val="toc 7"/>
    <w:basedOn w:val="Standard"/>
    <w:next w:val="Standard"/>
    <w:autoRedefine/>
    <w:uiPriority w:val="39"/>
    <w:rsid w:val="000E372F"/>
    <w:pPr>
      <w:ind w:left="1200"/>
    </w:pPr>
  </w:style>
  <w:style w:type="paragraph" w:styleId="Verzeichnis8">
    <w:name w:val="toc 8"/>
    <w:basedOn w:val="Standard"/>
    <w:next w:val="Standard"/>
    <w:autoRedefine/>
    <w:uiPriority w:val="39"/>
    <w:rsid w:val="000E372F"/>
    <w:pPr>
      <w:ind w:left="1400"/>
    </w:pPr>
  </w:style>
  <w:style w:type="paragraph" w:styleId="Verzeichnis9">
    <w:name w:val="toc 9"/>
    <w:basedOn w:val="Standard"/>
    <w:next w:val="Standard"/>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Standard"/>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Seitenzahl">
    <w:name w:val="page number"/>
    <w:basedOn w:val="Absatz-Standardschriftar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Standard"/>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Standard"/>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Standard"/>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Standard"/>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Standard"/>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Standard"/>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Standard"/>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berschrift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Standard"/>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berschrift3"/>
    <w:rsid w:val="000E372F"/>
    <w:pPr>
      <w:tabs>
        <w:tab w:val="num" w:pos="2024"/>
      </w:tabs>
      <w:spacing w:before="120" w:line="360" w:lineRule="auto"/>
      <w:ind w:left="1661" w:hanging="357"/>
      <w:jc w:val="both"/>
    </w:pPr>
    <w:rPr>
      <w:rFonts w:ascii="Times New Roman" w:hAnsi="Times New Roman"/>
    </w:rPr>
  </w:style>
  <w:style w:type="character" w:styleId="Kommentarzeichen">
    <w:name w:val="annotation reference"/>
    <w:basedOn w:val="Absatz-Standardschriftart"/>
    <w:semiHidden/>
    <w:rsid w:val="000E372F"/>
    <w:rPr>
      <w:sz w:val="16"/>
    </w:rPr>
  </w:style>
  <w:style w:type="paragraph" w:styleId="Kommentartext">
    <w:name w:val="annotation text"/>
    <w:basedOn w:val="Standard"/>
    <w:link w:val="KommentartextZchn"/>
    <w:semiHidden/>
    <w:rsid w:val="000E372F"/>
  </w:style>
  <w:style w:type="paragraph" w:customStyle="1" w:styleId="Auto1">
    <w:name w:val="Auto1"/>
    <w:basedOn w:val="berschrift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Standard"/>
    <w:rsid w:val="000E372F"/>
    <w:pPr>
      <w:numPr>
        <w:ilvl w:val="1"/>
        <w:numId w:val="10"/>
      </w:numPr>
    </w:pPr>
  </w:style>
  <w:style w:type="paragraph" w:styleId="Textkrper-Einzug2">
    <w:name w:val="Body Text Indent 2"/>
    <w:basedOn w:val="Standard"/>
    <w:semiHidden/>
    <w:rsid w:val="000E372F"/>
    <w:pPr>
      <w:autoSpaceDE w:val="0"/>
      <w:autoSpaceDN w:val="0"/>
      <w:adjustRightInd w:val="0"/>
      <w:spacing w:line="240" w:lineRule="auto"/>
      <w:ind w:left="851"/>
    </w:pPr>
    <w:rPr>
      <w:rFonts w:ascii="Courier New" w:hAnsi="Courier New" w:cs="Courier New"/>
    </w:rPr>
  </w:style>
  <w:style w:type="paragraph" w:styleId="Textkrper-Zeileneinzug">
    <w:name w:val="Body Text Indent"/>
    <w:basedOn w:val="Standard"/>
    <w:link w:val="Textkrper-ZeileneinzugZchn"/>
    <w:semiHidden/>
    <w:rsid w:val="000E372F"/>
    <w:pPr>
      <w:ind w:left="1416"/>
    </w:pPr>
    <w:rPr>
      <w:rFonts w:ascii="Courier New" w:hAnsi="Courier New"/>
    </w:rPr>
  </w:style>
  <w:style w:type="paragraph" w:styleId="HTMLVorformatiert">
    <w:name w:val="HTML Preformatted"/>
    <w:basedOn w:val="Standard"/>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ett">
    <w:name w:val="Strong"/>
    <w:uiPriority w:val="22"/>
    <w:qFormat/>
    <w:rsid w:val="00FD259B"/>
    <w:rPr>
      <w:b/>
      <w:bCs/>
    </w:rPr>
  </w:style>
  <w:style w:type="paragraph" w:styleId="Dokumentstruktur">
    <w:name w:val="Document Map"/>
    <w:basedOn w:val="Standard"/>
    <w:semiHidden/>
    <w:rsid w:val="000E372F"/>
    <w:pPr>
      <w:shd w:val="clear" w:color="auto" w:fill="000080"/>
    </w:pPr>
    <w:rPr>
      <w:rFonts w:ascii="Tahoma" w:hAnsi="Tahoma" w:cs="Tahoma"/>
    </w:rPr>
  </w:style>
  <w:style w:type="character" w:customStyle="1" w:styleId="footercopy">
    <w:name w:val="footercopy"/>
    <w:basedOn w:val="Absatz-Standardschriftar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berarbeitung">
    <w:name w:val="Revision"/>
    <w:hidden/>
    <w:uiPriority w:val="99"/>
    <w:semiHidden/>
    <w:rsid w:val="00A60F27"/>
    <w:rPr>
      <w:rFonts w:ascii="Frutiger 45 Light" w:hAnsi="Frutiger 45 Light"/>
      <w:color w:val="000000"/>
      <w:lang w:val="de-DE" w:eastAsia="de-DE"/>
    </w:rPr>
  </w:style>
  <w:style w:type="paragraph" w:styleId="Sprechblasentext">
    <w:name w:val="Balloon Text"/>
    <w:basedOn w:val="Standard"/>
    <w:link w:val="SprechblasentextZchn"/>
    <w:uiPriority w:val="99"/>
    <w:semiHidden/>
    <w:unhideWhenUsed/>
    <w:rsid w:val="00A60F2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60F27"/>
    <w:rPr>
      <w:rFonts w:ascii="Tahoma" w:hAnsi="Tahoma" w:cs="Tahoma"/>
      <w:color w:val="000000"/>
      <w:sz w:val="16"/>
      <w:szCs w:val="16"/>
    </w:rPr>
  </w:style>
  <w:style w:type="paragraph" w:styleId="Kommentarthema">
    <w:name w:val="annotation subject"/>
    <w:basedOn w:val="Kommentartext"/>
    <w:next w:val="Kommentartext"/>
    <w:link w:val="KommentarthemaZchn"/>
    <w:uiPriority w:val="99"/>
    <w:semiHidden/>
    <w:unhideWhenUsed/>
    <w:rsid w:val="004221BF"/>
    <w:rPr>
      <w:b/>
      <w:bCs/>
    </w:rPr>
  </w:style>
  <w:style w:type="character" w:customStyle="1" w:styleId="KommentartextZchn">
    <w:name w:val="Kommentartext Zchn"/>
    <w:basedOn w:val="Absatz-Standardschriftart"/>
    <w:link w:val="Kommentartext"/>
    <w:semiHidden/>
    <w:rsid w:val="004221BF"/>
    <w:rPr>
      <w:rFonts w:ascii="Frutiger 45 Light" w:hAnsi="Frutiger 45 Light"/>
      <w:color w:val="000000"/>
    </w:rPr>
  </w:style>
  <w:style w:type="character" w:customStyle="1" w:styleId="KommentarthemaZchn">
    <w:name w:val="Kommentarthema Zchn"/>
    <w:basedOn w:val="KommentartextZchn"/>
    <w:link w:val="Kommentarthema"/>
    <w:rsid w:val="004221BF"/>
    <w:rPr>
      <w:rFonts w:ascii="Frutiger 45 Light" w:hAnsi="Frutiger 45 Light"/>
      <w:color w:val="000000"/>
    </w:rPr>
  </w:style>
  <w:style w:type="character" w:customStyle="1" w:styleId="FuzeileZchn">
    <w:name w:val="Fußzeile Zchn"/>
    <w:basedOn w:val="Absatz-Standardschriftart"/>
    <w:link w:val="Fuzeile"/>
    <w:uiPriority w:val="99"/>
    <w:semiHidden/>
    <w:rsid w:val="003A546F"/>
    <w:rPr>
      <w:rFonts w:ascii="Frutiger 45 Light" w:hAnsi="Frutiger 45 Light"/>
      <w:color w:val="000000"/>
      <w:sz w:val="14"/>
      <w:lang w:val="de-DE" w:eastAsia="de-DE"/>
    </w:rPr>
  </w:style>
  <w:style w:type="character" w:customStyle="1" w:styleId="KopfzeileZchn">
    <w:name w:val="Kopfzeile Zchn"/>
    <w:basedOn w:val="Absatz-Standardschriftart"/>
    <w:link w:val="Kopfzeile"/>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Absatz-Standardschriftar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StandardWeb">
    <w:name w:val="Normal (Web)"/>
    <w:basedOn w:val="Standard"/>
    <w:uiPriority w:val="99"/>
    <w:semiHidden/>
    <w:unhideWhenUsed/>
    <w:rsid w:val="00762BB0"/>
    <w:rPr>
      <w:rFonts w:ascii="Times New Roman" w:hAnsi="Times New Roman"/>
      <w:sz w:val="24"/>
      <w:szCs w:val="24"/>
    </w:rPr>
  </w:style>
  <w:style w:type="character" w:customStyle="1" w:styleId="berschrift1Zchn">
    <w:name w:val="Überschrift 1 Zchn"/>
    <w:basedOn w:val="Absatz-Standardschriftart"/>
    <w:link w:val="berschrift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berschrift2Zchn">
    <w:name w:val="Überschrift 2 Zchn"/>
    <w:basedOn w:val="Absatz-Standardschriftart"/>
    <w:link w:val="berschrift2"/>
    <w:rsid w:val="00E51F56"/>
    <w:rPr>
      <w:rFonts w:ascii="Tw Cen MT Condensed" w:eastAsiaTheme="majorEastAsia" w:hAnsi="Tw Cen MT Condensed" w:cs="Times New Roman"/>
      <w:b/>
      <w:bCs/>
      <w:color w:val="000000" w:themeColor="text1"/>
      <w:sz w:val="28"/>
      <w:szCs w:val="28"/>
    </w:rPr>
  </w:style>
  <w:style w:type="character" w:customStyle="1" w:styleId="berschrift3Zchn">
    <w:name w:val="Überschrift 3 Zchn"/>
    <w:basedOn w:val="Absatz-Standardschriftart"/>
    <w:link w:val="berschrift3"/>
    <w:uiPriority w:val="9"/>
    <w:rsid w:val="006A6845"/>
    <w:rPr>
      <w:rFonts w:ascii="Trebuchet MS" w:eastAsiaTheme="majorEastAsia" w:hAnsi="Trebuchet MS" w:cstheme="majorBidi"/>
      <w:b/>
      <w:bCs/>
      <w:i/>
      <w:color w:val="595959" w:themeColor="text1" w:themeTint="A6"/>
      <w:sz w:val="20"/>
      <w:szCs w:val="20"/>
    </w:rPr>
  </w:style>
  <w:style w:type="character" w:customStyle="1" w:styleId="berschrift4Zchn">
    <w:name w:val="Überschrift 4 Zchn"/>
    <w:basedOn w:val="Absatz-Standardschriftart"/>
    <w:link w:val="berschrift4"/>
    <w:uiPriority w:val="9"/>
    <w:rsid w:val="00FD25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E21073"/>
    <w:rPr>
      <w:rFonts w:asciiTheme="majorHAnsi" w:eastAsiaTheme="majorEastAsia" w:hAnsiTheme="majorHAnsi" w:cstheme="majorBidi"/>
      <w:b/>
      <w:bCs/>
      <w:color w:val="548DD4" w:themeColor="text2" w:themeTint="99"/>
      <w:sz w:val="28"/>
      <w:szCs w:val="28"/>
    </w:rPr>
  </w:style>
  <w:style w:type="character" w:customStyle="1" w:styleId="berschrift6Zchn">
    <w:name w:val="Überschrift 6 Zchn"/>
    <w:basedOn w:val="Absatz-Standardschriftart"/>
    <w:link w:val="berschrift6"/>
    <w:uiPriority w:val="9"/>
    <w:semiHidden/>
    <w:rsid w:val="00FD25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D25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rsid w:val="00FD25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rsid w:val="00FD259B"/>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D259B"/>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D259B"/>
    <w:rPr>
      <w:rFonts w:asciiTheme="majorHAnsi" w:eastAsiaTheme="majorEastAsia" w:hAnsiTheme="majorHAnsi" w:cstheme="majorBidi"/>
      <w:i/>
      <w:iCs/>
      <w:spacing w:val="13"/>
      <w:sz w:val="24"/>
      <w:szCs w:val="24"/>
    </w:rPr>
  </w:style>
  <w:style w:type="character" w:styleId="Hervorhebung">
    <w:name w:val="Emphasis"/>
    <w:uiPriority w:val="20"/>
    <w:qFormat/>
    <w:rsid w:val="00FD259B"/>
    <w:rPr>
      <w:b/>
      <w:bCs/>
      <w:i/>
      <w:iCs/>
      <w:spacing w:val="10"/>
      <w:bdr w:val="none" w:sz="0" w:space="0" w:color="auto"/>
      <w:shd w:val="clear" w:color="auto" w:fill="auto"/>
    </w:rPr>
  </w:style>
  <w:style w:type="paragraph" w:styleId="KeinLeerraum">
    <w:name w:val="No Spacing"/>
    <w:basedOn w:val="Standard"/>
    <w:link w:val="KeinLeerraumZchn"/>
    <w:uiPriority w:val="1"/>
    <w:qFormat/>
    <w:rsid w:val="00FD259B"/>
    <w:pPr>
      <w:spacing w:after="0" w:line="240" w:lineRule="auto"/>
    </w:pPr>
  </w:style>
  <w:style w:type="character" w:customStyle="1" w:styleId="KeinLeerraumZchn">
    <w:name w:val="Kein Leerraum Zchn"/>
    <w:basedOn w:val="Absatz-Standardschriftart"/>
    <w:link w:val="KeinLeerraum"/>
    <w:uiPriority w:val="1"/>
    <w:rsid w:val="007A5A94"/>
  </w:style>
  <w:style w:type="paragraph" w:styleId="Listenabsatz">
    <w:name w:val="List Paragraph"/>
    <w:basedOn w:val="Standard"/>
    <w:uiPriority w:val="34"/>
    <w:qFormat/>
    <w:rsid w:val="00FD259B"/>
    <w:pPr>
      <w:ind w:left="720"/>
      <w:contextualSpacing/>
    </w:pPr>
  </w:style>
  <w:style w:type="paragraph" w:styleId="Zitat">
    <w:name w:val="Quote"/>
    <w:basedOn w:val="Standard"/>
    <w:next w:val="Standard"/>
    <w:link w:val="ZitatZchn"/>
    <w:uiPriority w:val="29"/>
    <w:qFormat/>
    <w:rsid w:val="00FD259B"/>
    <w:pPr>
      <w:spacing w:before="200" w:after="0"/>
      <w:ind w:left="360" w:right="360"/>
    </w:pPr>
    <w:rPr>
      <w:i/>
      <w:iCs/>
    </w:rPr>
  </w:style>
  <w:style w:type="character" w:customStyle="1" w:styleId="ZitatZchn">
    <w:name w:val="Zitat Zchn"/>
    <w:basedOn w:val="Absatz-Standardschriftart"/>
    <w:link w:val="Zitat"/>
    <w:uiPriority w:val="29"/>
    <w:rsid w:val="00FD259B"/>
    <w:rPr>
      <w:i/>
      <w:iCs/>
    </w:rPr>
  </w:style>
  <w:style w:type="paragraph" w:styleId="IntensivesZitat">
    <w:name w:val="Intense Quote"/>
    <w:basedOn w:val="Standard"/>
    <w:next w:val="Standard"/>
    <w:link w:val="IntensivesZitatZchn"/>
    <w:uiPriority w:val="30"/>
    <w:qFormat/>
    <w:rsid w:val="00FD259B"/>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D259B"/>
    <w:rPr>
      <w:b/>
      <w:bCs/>
      <w:i/>
      <w:iCs/>
    </w:rPr>
  </w:style>
  <w:style w:type="character" w:styleId="SchwacheHervorhebung">
    <w:name w:val="Subtle Emphasis"/>
    <w:uiPriority w:val="19"/>
    <w:qFormat/>
    <w:rsid w:val="00FD259B"/>
    <w:rPr>
      <w:i/>
      <w:iCs/>
    </w:rPr>
  </w:style>
  <w:style w:type="character" w:styleId="IntensiveHervorhebung">
    <w:name w:val="Intense Emphasis"/>
    <w:uiPriority w:val="21"/>
    <w:qFormat/>
    <w:rsid w:val="00FD259B"/>
    <w:rPr>
      <w:b/>
      <w:bCs/>
    </w:rPr>
  </w:style>
  <w:style w:type="character" w:styleId="SchwacherVerweis">
    <w:name w:val="Subtle Reference"/>
    <w:uiPriority w:val="31"/>
    <w:qFormat/>
    <w:rsid w:val="00FD259B"/>
    <w:rPr>
      <w:smallCaps/>
    </w:rPr>
  </w:style>
  <w:style w:type="character" w:styleId="IntensiverVerweis">
    <w:name w:val="Intense Reference"/>
    <w:uiPriority w:val="32"/>
    <w:qFormat/>
    <w:rsid w:val="00FD259B"/>
    <w:rPr>
      <w:smallCaps/>
      <w:spacing w:val="5"/>
      <w:u w:val="single"/>
    </w:rPr>
  </w:style>
  <w:style w:type="character" w:styleId="Buchtitel">
    <w:name w:val="Book Title"/>
    <w:uiPriority w:val="33"/>
    <w:qFormat/>
    <w:rsid w:val="00FD259B"/>
    <w:rPr>
      <w:i/>
      <w:iCs/>
      <w:smallCaps/>
      <w:spacing w:val="5"/>
    </w:rPr>
  </w:style>
  <w:style w:type="paragraph" w:styleId="Inhaltsverzeichnisberschrift">
    <w:name w:val="TOC Heading"/>
    <w:basedOn w:val="berschrift1"/>
    <w:next w:val="Standard"/>
    <w:uiPriority w:val="39"/>
    <w:unhideWhenUsed/>
    <w:qFormat/>
    <w:rsid w:val="00FD259B"/>
    <w:pPr>
      <w:outlineLvl w:val="9"/>
    </w:pPr>
  </w:style>
  <w:style w:type="paragraph" w:customStyle="1" w:styleId="SuperTitle">
    <w:name w:val="SuperTitle"/>
    <w:basedOn w:val="Titel"/>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el"/>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Aufzhlungszeichen4">
    <w:name w:val="List Bullet 4"/>
    <w:basedOn w:val="Liste4"/>
    <w:rsid w:val="007A5A94"/>
    <w:pPr>
      <w:widowControl w:val="0"/>
      <w:numPr>
        <w:numId w:val="12"/>
      </w:numPr>
      <w:tabs>
        <w:tab w:val="left" w:pos="1361"/>
      </w:tabs>
      <w:spacing w:before="60" w:after="60"/>
      <w:contextualSpacing w:val="0"/>
    </w:pPr>
    <w:rPr>
      <w:rFonts w:eastAsiaTheme="minorHAnsi"/>
    </w:rPr>
  </w:style>
  <w:style w:type="character" w:customStyle="1" w:styleId="FunotentextZchn">
    <w:name w:val="Fußnotentext Zchn"/>
    <w:basedOn w:val="Absatz-Standardschriftart"/>
    <w:link w:val="Funotentext"/>
    <w:uiPriority w:val="99"/>
    <w:semiHidden/>
    <w:rsid w:val="007A5A94"/>
    <w:rPr>
      <w:sz w:val="14"/>
    </w:rPr>
  </w:style>
  <w:style w:type="paragraph" w:styleId="Liste4">
    <w:name w:val="List 4"/>
    <w:basedOn w:val="Standard"/>
    <w:uiPriority w:val="99"/>
    <w:semiHidden/>
    <w:unhideWhenUsed/>
    <w:rsid w:val="007A5A94"/>
    <w:pPr>
      <w:ind w:left="1440" w:hanging="360"/>
      <w:contextualSpacing/>
    </w:pPr>
  </w:style>
  <w:style w:type="table" w:styleId="Tabellenraster">
    <w:name w:val="Table Grid"/>
    <w:basedOn w:val="NormaleTabelle"/>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Standard"/>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Standard"/>
    <w:autoRedefine/>
    <w:uiPriority w:val="99"/>
    <w:rsid w:val="006B7F9D"/>
    <w:pPr>
      <w:keepLines/>
      <w:spacing w:after="120" w:line="240" w:lineRule="atLeast"/>
    </w:pPr>
    <w:rPr>
      <w:rFonts w:eastAsia="Times New Roman"/>
      <w:sz w:val="20"/>
    </w:rPr>
  </w:style>
  <w:style w:type="paragraph" w:styleId="Liste2">
    <w:name w:val="List 2"/>
    <w:basedOn w:val="Standard"/>
    <w:uiPriority w:val="99"/>
    <w:unhideWhenUsed/>
    <w:rsid w:val="00790D1E"/>
    <w:pPr>
      <w:ind w:left="720" w:hanging="360"/>
      <w:contextualSpacing/>
    </w:pPr>
  </w:style>
  <w:style w:type="paragraph" w:styleId="Liste3">
    <w:name w:val="List 3"/>
    <w:basedOn w:val="Standard"/>
    <w:uiPriority w:val="99"/>
    <w:unhideWhenUsed/>
    <w:rsid w:val="00790D1E"/>
    <w:pPr>
      <w:ind w:left="1080" w:hanging="360"/>
      <w:contextualSpacing/>
    </w:pPr>
  </w:style>
  <w:style w:type="paragraph" w:styleId="Listenfortsetzung2">
    <w:name w:val="List Continue 2"/>
    <w:basedOn w:val="Standard"/>
    <w:uiPriority w:val="99"/>
    <w:unhideWhenUsed/>
    <w:rsid w:val="00790D1E"/>
    <w:pPr>
      <w:spacing w:after="120"/>
      <w:ind w:left="720"/>
      <w:contextualSpacing/>
    </w:pPr>
  </w:style>
  <w:style w:type="paragraph" w:styleId="Textkrper-Erstzeileneinzug">
    <w:name w:val="Body Text First Indent"/>
    <w:basedOn w:val="Textkrper"/>
    <w:link w:val="Textkrper-ErstzeileneinzugZchn"/>
    <w:uiPriority w:val="99"/>
    <w:unhideWhenUsed/>
    <w:rsid w:val="00790D1E"/>
    <w:pPr>
      <w:spacing w:line="276" w:lineRule="auto"/>
      <w:ind w:firstLine="360"/>
      <w:jc w:val="left"/>
    </w:pPr>
    <w:rPr>
      <w:rFonts w:asciiTheme="minorHAnsi" w:hAnsiTheme="minorHAnsi"/>
    </w:rPr>
  </w:style>
  <w:style w:type="character" w:customStyle="1" w:styleId="TextkrperZchn">
    <w:name w:val="Textkörper Zchn"/>
    <w:basedOn w:val="Absatz-Standardschriftart"/>
    <w:link w:val="Textkrper"/>
    <w:semiHidden/>
    <w:rsid w:val="00790D1E"/>
    <w:rPr>
      <w:rFonts w:ascii="Times New Roman" w:hAnsi="Times New Roman"/>
    </w:rPr>
  </w:style>
  <w:style w:type="character" w:customStyle="1" w:styleId="Textkrper-ErstzeileneinzugZchn">
    <w:name w:val="Textkörper-Erstzeileneinzug Zchn"/>
    <w:basedOn w:val="TextkrperZchn"/>
    <w:link w:val="Textkrper-Erstzeileneinzug"/>
    <w:uiPriority w:val="99"/>
    <w:rsid w:val="00790D1E"/>
    <w:rPr>
      <w:rFonts w:ascii="Times New Roman" w:hAnsi="Times New Roman"/>
    </w:rPr>
  </w:style>
  <w:style w:type="paragraph" w:styleId="Textkrper-Erstzeileneinzug2">
    <w:name w:val="Body Text First Indent 2"/>
    <w:basedOn w:val="Textkrper-Zeileneinzug"/>
    <w:link w:val="Textkrper-Erstzeileneinzug2Zchn"/>
    <w:uiPriority w:val="99"/>
    <w:unhideWhenUsed/>
    <w:rsid w:val="00790D1E"/>
    <w:pPr>
      <w:ind w:left="360" w:firstLine="360"/>
    </w:pPr>
    <w:rPr>
      <w:rFonts w:asciiTheme="minorHAnsi" w:hAnsiTheme="minorHAnsi"/>
    </w:rPr>
  </w:style>
  <w:style w:type="character" w:customStyle="1" w:styleId="Textkrper-ZeileneinzugZchn">
    <w:name w:val="Textkörper-Zeileneinzug Zchn"/>
    <w:basedOn w:val="Absatz-Standardschriftart"/>
    <w:link w:val="Textkrper-Zeileneinzug"/>
    <w:semiHidden/>
    <w:rsid w:val="00790D1E"/>
    <w:rPr>
      <w:rFonts w:ascii="Courier New" w:hAnsi="Courier New"/>
    </w:rPr>
  </w:style>
  <w:style w:type="character" w:customStyle="1" w:styleId="Textkrper-Erstzeileneinzug2Zchn">
    <w:name w:val="Textkörper-Erstzeileneinzug 2 Zchn"/>
    <w:basedOn w:val="Textkrper-ZeileneinzugZchn"/>
    <w:link w:val="Textkrper-Erstzeileneinzug2"/>
    <w:uiPriority w:val="99"/>
    <w:rsid w:val="00790D1E"/>
    <w:rPr>
      <w:rFonts w:ascii="Courier New" w:hAnsi="Courier New"/>
    </w:rPr>
  </w:style>
  <w:style w:type="character" w:customStyle="1" w:styleId="label">
    <w:name w:val="label"/>
    <w:basedOn w:val="Absatz-Standardschriftar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cases" TargetMode="External"/><Relationship Id="rId50" Type="http://schemas.openxmlformats.org/officeDocument/2006/relationships/hyperlink" Target="https://www.signifyd.com/contact/" TargetMode="External"/><Relationship Id="rId55" Type="http://schemas.openxmlformats.org/officeDocument/2006/relationships/footer" Target="footer2.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www.emsecommerce.net/avs_cvv2_response_codes.htm"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app.signifyd.com/cases" TargetMode="External"/><Relationship Id="rId57"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app.signifyd.com/cases" TargetMode="External"/><Relationship Id="rId56"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5C50300-BF55-4478-8C35-4D5C35D3EDD0}">
  <ds:schemaRefs>
    <ds:schemaRef ds:uri="http://purl.org/dc/terms/"/>
    <ds:schemaRef ds:uri="http://schemas.openxmlformats.org/package/2006/metadata/core-properties"/>
    <ds:schemaRef ds:uri="41dbd0cf-c47a-4cea-8dfa-c6db00955148"/>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3ab059b2-6124-4199-bb85-3249ccb31308"/>
    <ds:schemaRef ds:uri="2680ebc2-70e2-42cc-af17-343d078fef82"/>
    <ds:schemaRef ds:uri="http://www.w3.org/XML/1998/namespace"/>
  </ds:schemaRefs>
</ds:datastoreItem>
</file>

<file path=customXml/itemProps2.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4.xml><?xml version="1.0" encoding="utf-8"?>
<ds:datastoreItem xmlns:ds="http://schemas.openxmlformats.org/officeDocument/2006/customXml" ds:itemID="{110BB7B1-A418-403E-AA2F-43F3ADD46665}">
  <ds:schemaRefs>
    <ds:schemaRef ds:uri="http://schemas.openxmlformats.org/officeDocument/2006/bibliography"/>
  </ds:schemaRefs>
</ds:datastoreItem>
</file>

<file path=customXml/itemProps5.xml><?xml version="1.0" encoding="utf-8"?>
<ds:datastoreItem xmlns:ds="http://schemas.openxmlformats.org/officeDocument/2006/customXml" ds:itemID="{A4104007-6822-43F5-A5DC-8A0C260CCACF}">
  <ds:schemaRefs>
    <ds:schemaRef ds:uri="http://schemas.openxmlformats.org/officeDocument/2006/bibliography"/>
  </ds:schemaRefs>
</ds:datastoreItem>
</file>

<file path=customXml/itemProps6.xml><?xml version="1.0" encoding="utf-8"?>
<ds:datastoreItem xmlns:ds="http://schemas.openxmlformats.org/officeDocument/2006/customXml" ds:itemID="{6102891C-1C58-460E-8B24-04B9F378D3CB}">
  <ds:schemaRefs>
    <ds:schemaRef ds:uri="http://schemas.openxmlformats.org/officeDocument/2006/bibliography"/>
  </ds:schemaRefs>
</ds:datastoreItem>
</file>

<file path=customXml/itemProps7.xml><?xml version="1.0" encoding="utf-8"?>
<ds:datastoreItem xmlns:ds="http://schemas.openxmlformats.org/officeDocument/2006/customXml" ds:itemID="{43A1F85D-3308-4150-898F-ED88CCA44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2625</Words>
  <Characters>16541</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LyonsCG</Company>
  <LinksUpToDate>false</LinksUpToDate>
  <CharactersWithSpaces>19128</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Bjorn Seipel</cp:lastModifiedBy>
  <cp:revision>8</cp:revision>
  <cp:lastPrinted>2018-01-04T12:53:00Z</cp:lastPrinted>
  <dcterms:created xsi:type="dcterms:W3CDTF">2018-01-19T19:33:00Z</dcterms:created>
  <dcterms:modified xsi:type="dcterms:W3CDTF">2018-01-22T14:07:00Z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